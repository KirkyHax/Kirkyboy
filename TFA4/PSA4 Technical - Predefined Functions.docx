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2DCD8" w14:textId="77777777" w:rsidR="00513F34" w:rsidRDefault="00513F34" w:rsidP="00FB190D">
      <w:pPr>
        <w:jc w:val="center"/>
        <w:rPr>
          <w:rFonts w:ascii="Arial Narrow" w:hAnsi="Arial Narrow"/>
        </w:rPr>
      </w:pPr>
    </w:p>
    <w:p w14:paraId="709EC08A" w14:textId="77777777" w:rsidR="002A5623" w:rsidRDefault="002A17E4" w:rsidP="002A5623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DEPARTMENT</w:t>
      </w:r>
      <w:r w:rsidR="00FB190D">
        <w:rPr>
          <w:rFonts w:ascii="Arial Narrow" w:hAnsi="Arial Narrow"/>
        </w:rPr>
        <w:t xml:space="preserve"> OF COMPUTER STUDIES</w:t>
      </w:r>
    </w:p>
    <w:p w14:paraId="4703B5F7" w14:textId="7D278824" w:rsidR="00177BFF" w:rsidRPr="002A5623" w:rsidRDefault="00FB190D" w:rsidP="002A5623">
      <w:pPr>
        <w:jc w:val="center"/>
        <w:rPr>
          <w:rFonts w:ascii="Arial Narrow" w:hAnsi="Arial Narrow"/>
        </w:rPr>
      </w:pPr>
      <w:r>
        <w:rPr>
          <w:rFonts w:ascii="Arial Narrow" w:hAnsi="Arial Narrow"/>
          <w:sz w:val="28"/>
          <w:szCs w:val="28"/>
        </w:rPr>
        <w:tab/>
      </w:r>
    </w:p>
    <w:p w14:paraId="4ECF5B03" w14:textId="77777777" w:rsidR="00177BFF" w:rsidRPr="00AE59B0" w:rsidRDefault="00177BFF" w:rsidP="00FB190D">
      <w:pPr>
        <w:rPr>
          <w:rFonts w:ascii="Arial Narrow" w:hAnsi="Arial Narrow"/>
        </w:rPr>
      </w:pPr>
    </w:p>
    <w:p w14:paraId="03E365AC" w14:textId="6B00DE86" w:rsidR="00177BFF" w:rsidRPr="002B55A0" w:rsidRDefault="00177BFF">
      <w:pPr>
        <w:jc w:val="center"/>
        <w:rPr>
          <w:rFonts w:ascii="Arial Narrow" w:hAnsi="Arial Narrow"/>
          <w:b/>
          <w:sz w:val="56"/>
          <w:szCs w:val="40"/>
        </w:rPr>
      </w:pPr>
    </w:p>
    <w:p w14:paraId="45C03A52" w14:textId="6ECFD56F" w:rsidR="00177BFF" w:rsidRPr="002B55A0" w:rsidRDefault="00177BFF">
      <w:pPr>
        <w:jc w:val="center"/>
        <w:rPr>
          <w:rFonts w:ascii="Arial Narrow" w:hAnsi="Arial Narrow"/>
          <w:b/>
          <w:sz w:val="40"/>
        </w:rPr>
      </w:pPr>
      <w:r w:rsidRPr="002B55A0">
        <w:rPr>
          <w:rFonts w:ascii="Arial Narrow" w:hAnsi="Arial Narrow"/>
          <w:b/>
          <w:sz w:val="56"/>
          <w:szCs w:val="40"/>
        </w:rPr>
        <w:t>(</w:t>
      </w:r>
      <w:r w:rsidR="00CF2A94" w:rsidRPr="00CF2A94">
        <w:rPr>
          <w:rFonts w:ascii="Arial Narrow" w:hAnsi="Arial Narrow"/>
          <w:b/>
          <w:noProof/>
          <w:sz w:val="56"/>
          <w:szCs w:val="40"/>
        </w:rPr>
        <w:t>Applications Development and Emerging Technologies</w:t>
      </w:r>
      <w:r w:rsidRPr="002B55A0">
        <w:rPr>
          <w:rFonts w:ascii="Arial Narrow" w:hAnsi="Arial Narrow"/>
          <w:b/>
          <w:sz w:val="56"/>
          <w:szCs w:val="40"/>
        </w:rPr>
        <w:t>)</w:t>
      </w:r>
    </w:p>
    <w:p w14:paraId="7A8A3686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235AB19C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695C7C1F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1C1291EC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0F74CA5A" w14:textId="74377CA2" w:rsidR="00177BFF" w:rsidRPr="00AE59B0" w:rsidRDefault="00F12EF7" w:rsidP="009D3B28">
      <w:pPr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>PRE-</w:t>
      </w:r>
      <w:r w:rsidR="009D3B28">
        <w:rPr>
          <w:rFonts w:ascii="Arial Narrow" w:hAnsi="Arial Narrow"/>
          <w:b/>
          <w:sz w:val="40"/>
          <w:szCs w:val="40"/>
        </w:rPr>
        <w:t xml:space="preserve">SUMMATIVE ASSESSMENT </w:t>
      </w:r>
      <w:r w:rsidR="00177BFF" w:rsidRPr="00AE59B0">
        <w:rPr>
          <w:rFonts w:ascii="Arial Narrow" w:hAnsi="Arial Narrow"/>
          <w:b/>
          <w:sz w:val="40"/>
          <w:szCs w:val="40"/>
        </w:rPr>
        <w:t xml:space="preserve"> </w:t>
      </w:r>
    </w:p>
    <w:p w14:paraId="0E839A57" w14:textId="6EECDBF7" w:rsidR="00177BFF" w:rsidRPr="00AE59B0" w:rsidRDefault="002861BE">
      <w:pPr>
        <w:jc w:val="center"/>
        <w:rPr>
          <w:rFonts w:ascii="Arial Narrow" w:hAnsi="Arial Narrow"/>
          <w:b/>
          <w:sz w:val="144"/>
          <w:szCs w:val="144"/>
        </w:rPr>
      </w:pPr>
      <w:r w:rsidRPr="00AE59B0">
        <w:rPr>
          <w:rFonts w:ascii="Arial Narrow" w:hAnsi="Arial Narrow"/>
          <w:b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0589EB" wp14:editId="3F88A8F4">
                <wp:simplePos x="0" y="0"/>
                <wp:positionH relativeFrom="column">
                  <wp:posOffset>2143125</wp:posOffset>
                </wp:positionH>
                <wp:positionV relativeFrom="paragraph">
                  <wp:posOffset>972185</wp:posOffset>
                </wp:positionV>
                <wp:extent cx="1619250" cy="0"/>
                <wp:effectExtent l="0" t="0" r="0" b="0"/>
                <wp:wrapNone/>
                <wp:docPr id="10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7FA8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168.75pt;margin-top:76.55pt;width:127.5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" strokeweight="1.5pt"/>
            </w:pict>
          </mc:Fallback>
        </mc:AlternateContent>
      </w:r>
      <w:r w:rsidRPr="00AE59B0">
        <w:rPr>
          <w:rFonts w:ascii="Arial Narrow" w:hAnsi="Arial Narrow"/>
          <w:b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8C67566" wp14:editId="7092C54F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619250" cy="0"/>
                <wp:effectExtent l="0" t="0" r="0" b="0"/>
                <wp:wrapNone/>
                <wp:docPr id="9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467C1" id="AutoShape 25" o:spid="_x0000_s1026" type="#_x0000_t32" style="position:absolute;margin-left:168.75pt;margin-top:.8pt;width:127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t4NHQIAAD0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" strokeweight="1.5pt"/>
            </w:pict>
          </mc:Fallback>
        </mc:AlternateContent>
      </w:r>
      <w:r w:rsidR="007A4A67">
        <w:rPr>
          <w:rFonts w:ascii="Arial Narrow" w:hAnsi="Arial Narrow"/>
          <w:b/>
          <w:noProof/>
          <w:sz w:val="144"/>
          <w:szCs w:val="144"/>
        </w:rPr>
        <w:t>4</w:t>
      </w:r>
    </w:p>
    <w:p w14:paraId="69C4C58F" w14:textId="77777777" w:rsidR="00177BFF" w:rsidRPr="00AE59B0" w:rsidRDefault="00177BFF">
      <w:pPr>
        <w:jc w:val="center"/>
        <w:rPr>
          <w:rFonts w:ascii="Arial Narrow" w:hAnsi="Arial Narrow"/>
          <w:sz w:val="40"/>
          <w:szCs w:val="40"/>
        </w:rPr>
      </w:pPr>
    </w:p>
    <w:p w14:paraId="3CDBE381" w14:textId="77777777" w:rsidR="00177BFF" w:rsidRPr="00AE59B0" w:rsidRDefault="00177BFF">
      <w:pPr>
        <w:jc w:val="center"/>
        <w:rPr>
          <w:rFonts w:ascii="Arial Narrow" w:hAnsi="Arial Narrow"/>
          <w:sz w:val="40"/>
          <w:szCs w:val="40"/>
        </w:rPr>
      </w:pPr>
    </w:p>
    <w:p w14:paraId="5AB39C8F" w14:textId="6DF28D0D" w:rsidR="00177BFF" w:rsidRPr="00AE59B0" w:rsidRDefault="007A4A67">
      <w:pPr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>PHP PRE DEFINED FUNCTIONS</w:t>
      </w:r>
    </w:p>
    <w:p w14:paraId="378A0BD7" w14:textId="77777777" w:rsidR="00177BFF" w:rsidRPr="00AE59B0" w:rsidRDefault="00177BFF">
      <w:pPr>
        <w:jc w:val="center"/>
        <w:rPr>
          <w:rFonts w:ascii="Arial Narrow" w:hAnsi="Arial Narrow"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1"/>
        <w:gridCol w:w="6069"/>
      </w:tblGrid>
      <w:tr w:rsidR="000C35CC" w:rsidRPr="00AE59B0" w14:paraId="16F8AA10" w14:textId="77777777" w:rsidTr="000C5DC6">
        <w:tc>
          <w:tcPr>
            <w:tcW w:w="3281" w:type="dxa"/>
            <w:shd w:val="clear" w:color="auto" w:fill="auto"/>
            <w:vAlign w:val="center"/>
          </w:tcPr>
          <w:p w14:paraId="45F5148A" w14:textId="0BE4728D" w:rsidR="000C35CC" w:rsidRPr="002B55A0" w:rsidRDefault="008971AD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>Student Name</w:t>
            </w:r>
            <w:r w:rsidR="004A561D">
              <w:rPr>
                <w:rFonts w:ascii="Arial Narrow" w:hAnsi="Arial Narrow"/>
                <w:b/>
                <w:sz w:val="32"/>
                <w:szCs w:val="40"/>
              </w:rPr>
              <w:t xml:space="preserve"> / </w:t>
            </w:r>
            <w:r w:rsidR="000C35CC">
              <w:rPr>
                <w:rFonts w:ascii="Arial Narrow" w:hAnsi="Arial Narrow"/>
                <w:b/>
                <w:sz w:val="32"/>
                <w:szCs w:val="40"/>
              </w:rPr>
              <w:t>Group Name:</w:t>
            </w:r>
          </w:p>
        </w:tc>
        <w:tc>
          <w:tcPr>
            <w:tcW w:w="6069" w:type="dxa"/>
            <w:shd w:val="clear" w:color="auto" w:fill="auto"/>
            <w:vAlign w:val="center"/>
          </w:tcPr>
          <w:p w14:paraId="6621DF60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  <w:p w14:paraId="3C835FA2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  <w:tr w:rsidR="000C35CC" w:rsidRPr="00AE59B0" w14:paraId="0B728799" w14:textId="77777777" w:rsidTr="000C5DC6">
        <w:tc>
          <w:tcPr>
            <w:tcW w:w="3281" w:type="dxa"/>
            <w:shd w:val="clear" w:color="auto" w:fill="auto"/>
            <w:vAlign w:val="center"/>
          </w:tcPr>
          <w:p w14:paraId="5CA0E3FA" w14:textId="1A4DB432" w:rsidR="000C35CC" w:rsidRPr="002B55A0" w:rsidRDefault="000C35CC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>Members</w:t>
            </w:r>
            <w:r w:rsidR="004A561D">
              <w:rPr>
                <w:rFonts w:ascii="Arial Narrow" w:hAnsi="Arial Narrow"/>
                <w:b/>
                <w:sz w:val="32"/>
                <w:szCs w:val="40"/>
              </w:rPr>
              <w:t xml:space="preserve"> (if Group)</w:t>
            </w:r>
            <w:r>
              <w:rPr>
                <w:rFonts w:ascii="Arial Narrow" w:hAnsi="Arial Narrow"/>
                <w:b/>
                <w:sz w:val="32"/>
                <w:szCs w:val="40"/>
              </w:rPr>
              <w:t>:</w:t>
            </w:r>
          </w:p>
        </w:tc>
        <w:tc>
          <w:tcPr>
            <w:tcW w:w="6069" w:type="dxa"/>
            <w:shd w:val="clear" w:color="auto" w:fill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14"/>
              <w:gridCol w:w="2915"/>
            </w:tblGrid>
            <w:tr w:rsidR="000C35CC" w14:paraId="0535AB92" w14:textId="77777777" w:rsidTr="00765D95">
              <w:tc>
                <w:tcPr>
                  <w:tcW w:w="2914" w:type="dxa"/>
                </w:tcPr>
                <w:p w14:paraId="2356E88E" w14:textId="77777777" w:rsidR="000C35CC" w:rsidRPr="006C53A9" w:rsidRDefault="000C35CC" w:rsidP="00765D95">
                  <w:pPr>
                    <w:jc w:val="center"/>
                    <w:rPr>
                      <w:rFonts w:ascii="Arial Narrow" w:hAnsi="Arial Narrow"/>
                      <w:b/>
                      <w:sz w:val="32"/>
                      <w:szCs w:val="40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40"/>
                    </w:rPr>
                    <w:t>Name</w:t>
                  </w:r>
                </w:p>
              </w:tc>
              <w:tc>
                <w:tcPr>
                  <w:tcW w:w="2915" w:type="dxa"/>
                </w:tcPr>
                <w:p w14:paraId="5824574B" w14:textId="77777777" w:rsidR="000C35CC" w:rsidRPr="006C53A9" w:rsidRDefault="000C35CC" w:rsidP="00765D95">
                  <w:pPr>
                    <w:jc w:val="center"/>
                    <w:rPr>
                      <w:rFonts w:ascii="Arial Narrow" w:hAnsi="Arial Narrow"/>
                      <w:b/>
                      <w:sz w:val="32"/>
                      <w:szCs w:val="40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40"/>
                    </w:rPr>
                    <w:t>Role</w:t>
                  </w:r>
                </w:p>
              </w:tc>
            </w:tr>
            <w:tr w:rsidR="000C35CC" w14:paraId="148DA48B" w14:textId="77777777" w:rsidTr="00765D95">
              <w:tc>
                <w:tcPr>
                  <w:tcW w:w="2914" w:type="dxa"/>
                </w:tcPr>
                <w:p w14:paraId="7703B2EA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  <w:tc>
                <w:tcPr>
                  <w:tcW w:w="2915" w:type="dxa"/>
                </w:tcPr>
                <w:p w14:paraId="63F3A1A8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</w:tr>
            <w:tr w:rsidR="000C35CC" w14:paraId="0EBC9F5D" w14:textId="77777777" w:rsidTr="00765D95">
              <w:tc>
                <w:tcPr>
                  <w:tcW w:w="2914" w:type="dxa"/>
                </w:tcPr>
                <w:p w14:paraId="18EE1B4D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  <w:tc>
                <w:tcPr>
                  <w:tcW w:w="2915" w:type="dxa"/>
                </w:tcPr>
                <w:p w14:paraId="019A124C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</w:tr>
            <w:tr w:rsidR="000C35CC" w14:paraId="00B5988E" w14:textId="77777777" w:rsidTr="00765D95">
              <w:tc>
                <w:tcPr>
                  <w:tcW w:w="2914" w:type="dxa"/>
                </w:tcPr>
                <w:p w14:paraId="753A7DA3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  <w:tc>
                <w:tcPr>
                  <w:tcW w:w="2915" w:type="dxa"/>
                </w:tcPr>
                <w:p w14:paraId="5FF2CD29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</w:tr>
          </w:tbl>
          <w:p w14:paraId="51AA4053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  <w:tr w:rsidR="000C35CC" w:rsidRPr="00AE59B0" w14:paraId="419D2C48" w14:textId="77777777" w:rsidTr="000C5DC6">
        <w:tc>
          <w:tcPr>
            <w:tcW w:w="3281" w:type="dxa"/>
            <w:shd w:val="clear" w:color="auto" w:fill="auto"/>
            <w:vAlign w:val="center"/>
          </w:tcPr>
          <w:p w14:paraId="43C8B68C" w14:textId="77777777" w:rsidR="000C35CC" w:rsidRPr="002B55A0" w:rsidRDefault="000C35CC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 w:rsidRPr="002B55A0">
              <w:rPr>
                <w:rFonts w:ascii="Arial Narrow" w:hAnsi="Arial Narrow"/>
                <w:b/>
                <w:sz w:val="32"/>
                <w:szCs w:val="40"/>
              </w:rPr>
              <w:t>Section:</w:t>
            </w:r>
          </w:p>
        </w:tc>
        <w:tc>
          <w:tcPr>
            <w:tcW w:w="6069" w:type="dxa"/>
            <w:shd w:val="clear" w:color="auto" w:fill="auto"/>
            <w:vAlign w:val="center"/>
          </w:tcPr>
          <w:p w14:paraId="060FFB05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  <w:p w14:paraId="2E1DA058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  <w:tr w:rsidR="000C35CC" w:rsidRPr="00AE59B0" w14:paraId="51917CDF" w14:textId="77777777" w:rsidTr="000C5DC6">
        <w:tc>
          <w:tcPr>
            <w:tcW w:w="3281" w:type="dxa"/>
            <w:shd w:val="clear" w:color="auto" w:fill="auto"/>
            <w:vAlign w:val="center"/>
          </w:tcPr>
          <w:p w14:paraId="45B8979A" w14:textId="77777777" w:rsidR="000C35CC" w:rsidRPr="002B55A0" w:rsidRDefault="000C35CC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 w:rsidRPr="002B55A0">
              <w:rPr>
                <w:rFonts w:ascii="Arial Narrow" w:hAnsi="Arial Narrow"/>
                <w:b/>
                <w:sz w:val="32"/>
                <w:szCs w:val="40"/>
              </w:rPr>
              <w:t>Professor:</w:t>
            </w:r>
          </w:p>
        </w:tc>
        <w:tc>
          <w:tcPr>
            <w:tcW w:w="6069" w:type="dxa"/>
            <w:shd w:val="clear" w:color="auto" w:fill="auto"/>
            <w:vAlign w:val="center"/>
          </w:tcPr>
          <w:p w14:paraId="559CD9CB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  <w:p w14:paraId="7D5C1B55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</w:tbl>
    <w:p w14:paraId="55704D8E" w14:textId="77777777" w:rsidR="000C35CC" w:rsidRDefault="000C35CC" w:rsidP="000C35CC">
      <w:pPr>
        <w:suppressAutoHyphens/>
        <w:ind w:left="360"/>
        <w:jc w:val="both"/>
        <w:rPr>
          <w:rFonts w:ascii="Arial Narrow" w:hAnsi="Arial Narrow"/>
          <w:b/>
          <w:lang w:eastAsia="ar-SA"/>
        </w:rPr>
      </w:pPr>
    </w:p>
    <w:p w14:paraId="38D9A1AE" w14:textId="713FDFE4" w:rsidR="00FB190D" w:rsidRDefault="00FB190D" w:rsidP="00513F34">
      <w:pPr>
        <w:suppressAutoHyphens/>
        <w:jc w:val="both"/>
        <w:rPr>
          <w:rFonts w:ascii="Arial Narrow" w:hAnsi="Arial Narrow"/>
          <w:b/>
          <w:lang w:eastAsia="ar-SA"/>
        </w:rPr>
      </w:pPr>
    </w:p>
    <w:p w14:paraId="3A7D118F" w14:textId="202CBEBF" w:rsidR="002A362E" w:rsidRDefault="002A362E" w:rsidP="00513F34">
      <w:pPr>
        <w:suppressAutoHyphens/>
        <w:jc w:val="both"/>
        <w:rPr>
          <w:rFonts w:ascii="Arial Narrow" w:hAnsi="Arial Narrow"/>
          <w:b/>
          <w:lang w:eastAsia="ar-SA"/>
        </w:rPr>
      </w:pPr>
    </w:p>
    <w:p w14:paraId="6F9E7B07" w14:textId="77777777" w:rsidR="002A362E" w:rsidRDefault="002A362E" w:rsidP="00513F34">
      <w:pPr>
        <w:suppressAutoHyphens/>
        <w:jc w:val="both"/>
        <w:rPr>
          <w:rFonts w:ascii="Arial Narrow" w:hAnsi="Arial Narrow"/>
          <w:b/>
          <w:lang w:eastAsia="ar-SA"/>
        </w:rPr>
      </w:pPr>
    </w:p>
    <w:p w14:paraId="37E5FA0B" w14:textId="5C31DE18" w:rsidR="00D04365" w:rsidRPr="00E8572A" w:rsidRDefault="00D04365" w:rsidP="00E8572A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>
        <w:rPr>
          <w:rFonts w:ascii="Arial Narrow" w:hAnsi="Arial Narrow"/>
          <w:b/>
          <w:lang w:eastAsia="ar-SA"/>
        </w:rPr>
        <w:lastRenderedPageBreak/>
        <w:t>PROGRAM OUTCOME</w:t>
      </w:r>
      <w:r w:rsidR="00E8572A">
        <w:rPr>
          <w:rFonts w:ascii="Arial Narrow" w:hAnsi="Arial Narrow"/>
          <w:b/>
          <w:lang w:eastAsia="ar-SA"/>
        </w:rPr>
        <w:t>/</w:t>
      </w:r>
      <w:r>
        <w:rPr>
          <w:rFonts w:ascii="Arial Narrow" w:hAnsi="Arial Narrow"/>
          <w:b/>
          <w:lang w:eastAsia="ar-SA"/>
        </w:rPr>
        <w:t>S</w:t>
      </w:r>
      <w:r w:rsidR="00FA5D69">
        <w:rPr>
          <w:rFonts w:ascii="Arial Narrow" w:hAnsi="Arial Narrow"/>
          <w:b/>
          <w:lang w:eastAsia="ar-SA"/>
        </w:rPr>
        <w:t xml:space="preserve"> (PO)</w:t>
      </w:r>
      <w:r w:rsidR="00FB190D">
        <w:rPr>
          <w:rFonts w:ascii="Arial Narrow" w:hAnsi="Arial Narrow"/>
          <w:b/>
          <w:lang w:eastAsia="ar-SA"/>
        </w:rPr>
        <w:t xml:space="preserve"> ADDRESSED BY THE LABORATORY EXERCISE</w:t>
      </w:r>
    </w:p>
    <w:p w14:paraId="4C04E758" w14:textId="3367344B" w:rsidR="00293BD7" w:rsidRPr="00F709C7" w:rsidRDefault="00F709C7" w:rsidP="00F709C7">
      <w:pPr>
        <w:pStyle w:val="ListParagraph"/>
        <w:numPr>
          <w:ilvl w:val="0"/>
          <w:numId w:val="10"/>
        </w:numPr>
        <w:suppressAutoHyphens/>
        <w:spacing w:line="360" w:lineRule="auto"/>
        <w:ind w:left="720"/>
        <w:jc w:val="both"/>
        <w:rPr>
          <w:rFonts w:ascii="Arial Narrow" w:hAnsi="Arial Narrow"/>
          <w:bCs/>
          <w:lang w:eastAsia="ar-SA"/>
        </w:rPr>
      </w:pPr>
      <w:r w:rsidRPr="00F709C7">
        <w:rPr>
          <w:rFonts w:ascii="Arial Narrow" w:hAnsi="Arial Narrow"/>
          <w:bCs/>
          <w:lang w:eastAsia="ar-SA"/>
        </w:rPr>
        <w:t>Design, implement and evaluate computer-based systems or applications to meet desired needs and requirements.</w:t>
      </w:r>
    </w:p>
    <w:p w14:paraId="19CC6A78" w14:textId="310B3721" w:rsidR="00D04365" w:rsidRDefault="00D04365" w:rsidP="00E26699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>COURSE LEARNING OUTCOME</w:t>
      </w:r>
      <w:r w:rsidR="00E8572A">
        <w:rPr>
          <w:rFonts w:ascii="Arial Narrow" w:hAnsi="Arial Narrow"/>
          <w:b/>
          <w:lang w:eastAsia="ar-SA"/>
        </w:rPr>
        <w:t>/S</w:t>
      </w:r>
      <w:r w:rsidR="00FA5D69">
        <w:rPr>
          <w:rFonts w:ascii="Arial Narrow" w:hAnsi="Arial Narrow"/>
          <w:b/>
          <w:lang w:eastAsia="ar-SA"/>
        </w:rPr>
        <w:t xml:space="preserve"> (CLO)</w:t>
      </w:r>
      <w:r>
        <w:rPr>
          <w:rFonts w:ascii="Arial Narrow" w:hAnsi="Arial Narrow"/>
          <w:b/>
          <w:lang w:eastAsia="ar-SA"/>
        </w:rPr>
        <w:t xml:space="preserve"> </w:t>
      </w:r>
      <w:r w:rsidR="00FB190D">
        <w:rPr>
          <w:rFonts w:ascii="Arial Narrow" w:hAnsi="Arial Narrow"/>
          <w:b/>
          <w:lang w:eastAsia="ar-SA"/>
        </w:rPr>
        <w:t>ADDRESSED BY THE LABORATORY EXERCISE</w:t>
      </w:r>
    </w:p>
    <w:p w14:paraId="7B46D93E" w14:textId="330BC534" w:rsidR="00293BD7" w:rsidRPr="000E1FF2" w:rsidRDefault="000E1FF2" w:rsidP="000E1FF2">
      <w:pPr>
        <w:pStyle w:val="ListParagraph"/>
        <w:numPr>
          <w:ilvl w:val="0"/>
          <w:numId w:val="10"/>
        </w:numPr>
        <w:suppressAutoHyphens/>
        <w:spacing w:line="360" w:lineRule="auto"/>
        <w:ind w:left="720" w:hanging="270"/>
        <w:jc w:val="both"/>
        <w:rPr>
          <w:rFonts w:ascii="Arial Narrow" w:hAnsi="Arial Narrow"/>
          <w:bCs/>
          <w:lang w:eastAsia="ar-SA"/>
        </w:rPr>
      </w:pPr>
      <w:r w:rsidRPr="000E1FF2">
        <w:rPr>
          <w:rFonts w:ascii="Arial Narrow" w:hAnsi="Arial Narrow"/>
          <w:bCs/>
          <w:lang w:eastAsia="ar-SA"/>
        </w:rPr>
        <w:t>Understand and apply best practices and standards in the development of website.</w:t>
      </w:r>
    </w:p>
    <w:p w14:paraId="2C7AE6F0" w14:textId="4C471496" w:rsidR="00FA5D69" w:rsidRPr="00FB190D" w:rsidRDefault="00FA5D69" w:rsidP="00FA5D69">
      <w:pPr>
        <w:pStyle w:val="ListParagraph"/>
        <w:numPr>
          <w:ilvl w:val="0"/>
          <w:numId w:val="2"/>
        </w:numPr>
        <w:suppressAutoHyphens/>
        <w:spacing w:line="360" w:lineRule="auto"/>
        <w:jc w:val="both"/>
        <w:rPr>
          <w:rFonts w:ascii="Arial Narrow" w:hAnsi="Arial Narrow"/>
          <w:bCs/>
          <w:sz w:val="24"/>
          <w:szCs w:val="24"/>
          <w:lang w:eastAsia="ar-SA"/>
        </w:rPr>
      </w:pPr>
      <w:r w:rsidRPr="00FB190D">
        <w:rPr>
          <w:rFonts w:ascii="Arial Narrow" w:hAnsi="Arial Narrow"/>
          <w:bCs/>
          <w:sz w:val="24"/>
          <w:szCs w:val="24"/>
          <w:lang w:eastAsia="ar-SA"/>
        </w:rPr>
        <w:t xml:space="preserve"> </w:t>
      </w:r>
      <w:r w:rsidRPr="00FB190D">
        <w:rPr>
          <w:rFonts w:ascii="Arial Narrow" w:hAnsi="Arial Narrow"/>
          <w:b/>
          <w:sz w:val="24"/>
          <w:szCs w:val="24"/>
          <w:lang w:eastAsia="ar-SA"/>
        </w:rPr>
        <w:t>INTENDED LEARNING OUTCOME/S (ILO)</w:t>
      </w:r>
      <w:r w:rsidR="00FB190D">
        <w:rPr>
          <w:rFonts w:ascii="Arial Narrow" w:hAnsi="Arial Narrow"/>
          <w:b/>
          <w:sz w:val="24"/>
          <w:szCs w:val="24"/>
          <w:lang w:eastAsia="ar-SA"/>
        </w:rPr>
        <w:t xml:space="preserve"> OF THE LABORATORY EXERCISE</w:t>
      </w:r>
    </w:p>
    <w:p w14:paraId="794FA195" w14:textId="77777777" w:rsidR="00293BD7" w:rsidRPr="00293BD7" w:rsidRDefault="00293BD7" w:rsidP="00293BD7">
      <w:pPr>
        <w:pStyle w:val="ListParagraph"/>
        <w:spacing w:line="360" w:lineRule="auto"/>
        <w:ind w:left="360" w:firstLine="360"/>
        <w:jc w:val="both"/>
        <w:rPr>
          <w:rFonts w:ascii="Arial Narrow" w:hAnsi="Arial Narrow"/>
          <w:lang w:eastAsia="ar-SA"/>
        </w:rPr>
      </w:pPr>
      <w:r w:rsidRPr="00293BD7">
        <w:rPr>
          <w:rFonts w:ascii="Arial Narrow" w:hAnsi="Arial Narrow"/>
          <w:lang w:eastAsia="ar-SA"/>
        </w:rPr>
        <w:t>At the end of this exercise, students must be able to:</w:t>
      </w:r>
    </w:p>
    <w:p w14:paraId="6878A7AC" w14:textId="77777777" w:rsidR="00105F47" w:rsidRPr="00105F47" w:rsidRDefault="00105F47" w:rsidP="00105F47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105F47">
        <w:rPr>
          <w:rFonts w:ascii="Arial Narrow" w:hAnsi="Arial Narrow"/>
          <w:bCs/>
          <w:lang w:eastAsia="ar-SA"/>
        </w:rPr>
        <w:t>To know how to include separate PHP code in the main page for code enhancement.</w:t>
      </w:r>
    </w:p>
    <w:p w14:paraId="77C568C4" w14:textId="77777777" w:rsidR="00105F47" w:rsidRPr="00105F47" w:rsidRDefault="00105F47" w:rsidP="00105F47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105F47">
        <w:rPr>
          <w:rFonts w:ascii="Arial Narrow" w:hAnsi="Arial Narrow"/>
          <w:bCs/>
          <w:lang w:eastAsia="ar-SA"/>
        </w:rPr>
        <w:t>To be familiar with the use of common predefined function such as define, include, and require.</w:t>
      </w:r>
    </w:p>
    <w:p w14:paraId="416EF02E" w14:textId="6B512DFF" w:rsidR="00293BD7" w:rsidRPr="00FA5D69" w:rsidRDefault="00105F47" w:rsidP="00105F47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105F47">
        <w:rPr>
          <w:rFonts w:ascii="Arial Narrow" w:hAnsi="Arial Narrow"/>
          <w:bCs/>
          <w:lang w:eastAsia="ar-SA"/>
        </w:rPr>
        <w:t>To use different available mathematical function for manipulating numbers.</w:t>
      </w:r>
    </w:p>
    <w:p w14:paraId="35429A9D" w14:textId="28E09CA1" w:rsidR="00293BD7" w:rsidRDefault="00177BFF" w:rsidP="0004033A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/>
          <w:lang w:eastAsia="ar-SA"/>
        </w:rPr>
      </w:pPr>
      <w:r w:rsidRPr="00AE59B0">
        <w:rPr>
          <w:rFonts w:ascii="Arial Narrow" w:hAnsi="Arial Narrow"/>
          <w:b/>
          <w:lang w:eastAsia="ar-SA"/>
        </w:rPr>
        <w:t>BACKGROUND INFORMATION</w:t>
      </w:r>
    </w:p>
    <w:p w14:paraId="4BE59C36" w14:textId="4F32042D" w:rsidR="003C29FA" w:rsidRDefault="007D221F" w:rsidP="007D221F">
      <w:pPr>
        <w:suppressAutoHyphens/>
        <w:spacing w:line="360" w:lineRule="auto"/>
        <w:jc w:val="center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noProof/>
          <w:lang w:eastAsia="ar-SA"/>
        </w:rPr>
        <w:drawing>
          <wp:inline distT="0" distB="0" distL="0" distR="0" wp14:anchorId="1CB40F0B" wp14:editId="3E75FB2F">
            <wp:extent cx="5276850" cy="3282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48" cy="32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4DDAD" w14:textId="77777777" w:rsidR="008A7AE4" w:rsidRPr="008A7AE4" w:rsidRDefault="008A7AE4" w:rsidP="008A7AE4">
      <w:pPr>
        <w:spacing w:line="276" w:lineRule="auto"/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PHP Constants</w:t>
      </w:r>
    </w:p>
    <w:p w14:paraId="0D4B6574" w14:textId="5E28054B" w:rsidR="008A7AE4" w:rsidRDefault="008A7AE4" w:rsidP="008A7AE4">
      <w:pPr>
        <w:pStyle w:val="intro"/>
        <w:shd w:val="clear" w:color="auto" w:fill="FFFFFF"/>
        <w:spacing w:before="0" w:beforeAutospacing="0" w:after="0" w:afterAutospacing="0" w:line="276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Constants are like variables except that once they are </w:t>
      </w:r>
      <w:proofErr w:type="gramStart"/>
      <w:r>
        <w:rPr>
          <w:rFonts w:ascii="Verdana" w:hAnsi="Verdana"/>
          <w:color w:val="000000"/>
        </w:rPr>
        <w:t>defined</w:t>
      </w:r>
      <w:proofErr w:type="gramEnd"/>
      <w:r>
        <w:rPr>
          <w:rFonts w:ascii="Verdana" w:hAnsi="Verdana"/>
          <w:color w:val="000000"/>
        </w:rPr>
        <w:t xml:space="preserve"> they cannot be changed or undefined.</w:t>
      </w:r>
    </w:p>
    <w:p w14:paraId="6D94203E" w14:textId="77777777" w:rsidR="008A7AE4" w:rsidRDefault="008A7AE4" w:rsidP="008A7AE4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constant is an identifier (name) for a simple value. The value cannot be changed during the script.</w:t>
      </w:r>
    </w:p>
    <w:p w14:paraId="66A5E434" w14:textId="77777777" w:rsidR="008A7AE4" w:rsidRDefault="008A7AE4" w:rsidP="008A7AE4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A valid constant name starts with a letter or underscore (no $ sign before the constant name).</w:t>
      </w:r>
    </w:p>
    <w:p w14:paraId="353D2E6D" w14:textId="42B2B9EB" w:rsidR="008A7AE4" w:rsidRPr="008A7AE4" w:rsidRDefault="008A7AE4" w:rsidP="008A7AE4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Unlike variables, constants are automatically global across the entire script.</w:t>
      </w:r>
    </w:p>
    <w:p w14:paraId="072ADF99" w14:textId="77777777" w:rsidR="008A7AE4" w:rsidRPr="008A7AE4" w:rsidRDefault="008A7AE4" w:rsidP="008A7AE4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8A7AE4">
        <w:rPr>
          <w:rFonts w:ascii="Segoe UI" w:hAnsi="Segoe UI" w:cs="Segoe UI"/>
          <w:color w:val="000000"/>
          <w:sz w:val="48"/>
          <w:szCs w:val="48"/>
        </w:rPr>
        <w:t>Create a PHP Constant</w:t>
      </w:r>
    </w:p>
    <w:p w14:paraId="12D09573" w14:textId="77777777" w:rsidR="008A7AE4" w:rsidRDefault="008A7AE4" w:rsidP="008A7AE4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create a constant, use the 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define(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function.</w:t>
      </w:r>
    </w:p>
    <w:p w14:paraId="67021E56" w14:textId="77777777" w:rsidR="008A7AE4" w:rsidRPr="008A7AE4" w:rsidRDefault="008A7AE4" w:rsidP="008A7AE4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8A7AE4">
        <w:rPr>
          <w:rFonts w:ascii="Segoe UI" w:hAnsi="Segoe UI" w:cs="Segoe UI"/>
          <w:color w:val="000000"/>
          <w:sz w:val="48"/>
          <w:szCs w:val="48"/>
        </w:rPr>
        <w:t>Syntax</w:t>
      </w:r>
    </w:p>
    <w:p w14:paraId="5752C6F9" w14:textId="77777777" w:rsidR="008A7AE4" w:rsidRDefault="008A7AE4" w:rsidP="008A7AE4">
      <w:pPr>
        <w:shd w:val="clear" w:color="auto" w:fill="FFFFFF"/>
        <w:spacing w:line="276" w:lineRule="auto"/>
        <w:rPr>
          <w:rFonts w:ascii="Consolas" w:hAnsi="Consolas"/>
          <w:color w:val="000000"/>
          <w:sz w:val="23"/>
          <w:szCs w:val="23"/>
        </w:rPr>
      </w:pPr>
      <w:proofErr w:type="gramStart"/>
      <w:r>
        <w:rPr>
          <w:rFonts w:ascii="Consolas" w:hAnsi="Consolas"/>
          <w:color w:val="000000"/>
          <w:sz w:val="23"/>
          <w:szCs w:val="23"/>
        </w:rPr>
        <w:t>define(</w:t>
      </w:r>
      <w:proofErr w:type="gramEnd"/>
      <w:r>
        <w:rPr>
          <w:rFonts w:ascii="Consolas" w:hAnsi="Consolas"/>
          <w:i/>
          <w:iCs/>
          <w:color w:val="000000"/>
          <w:sz w:val="23"/>
          <w:szCs w:val="23"/>
        </w:rPr>
        <w:t>name</w:t>
      </w:r>
      <w:r>
        <w:rPr>
          <w:rFonts w:ascii="Consolas" w:hAnsi="Consolas"/>
          <w:color w:val="000000"/>
          <w:sz w:val="23"/>
          <w:szCs w:val="23"/>
        </w:rPr>
        <w:t>, </w:t>
      </w:r>
      <w:r>
        <w:rPr>
          <w:rFonts w:ascii="Consolas" w:hAnsi="Consolas"/>
          <w:i/>
          <w:iCs/>
          <w:color w:val="000000"/>
          <w:sz w:val="23"/>
          <w:szCs w:val="23"/>
        </w:rPr>
        <w:t>value</w:t>
      </w:r>
      <w:r>
        <w:rPr>
          <w:rFonts w:ascii="Consolas" w:hAnsi="Consolas"/>
          <w:color w:val="000000"/>
          <w:sz w:val="23"/>
          <w:szCs w:val="23"/>
        </w:rPr>
        <w:t>, </w:t>
      </w:r>
      <w:r>
        <w:rPr>
          <w:rFonts w:ascii="Consolas" w:hAnsi="Consolas"/>
          <w:i/>
          <w:iCs/>
          <w:color w:val="000000"/>
          <w:sz w:val="23"/>
          <w:szCs w:val="23"/>
        </w:rPr>
        <w:t>case-insensitive</w:t>
      </w:r>
      <w:r>
        <w:rPr>
          <w:rFonts w:ascii="Consolas" w:hAnsi="Consolas"/>
          <w:color w:val="000000"/>
          <w:sz w:val="23"/>
          <w:szCs w:val="23"/>
        </w:rPr>
        <w:t>)</w:t>
      </w:r>
    </w:p>
    <w:p w14:paraId="1DA8105B" w14:textId="77777777" w:rsidR="008A7AE4" w:rsidRDefault="008A7AE4" w:rsidP="008A7AE4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Parameters:</w:t>
      </w:r>
    </w:p>
    <w:p w14:paraId="53883AFD" w14:textId="77777777" w:rsidR="008A7AE4" w:rsidRDefault="008A7AE4" w:rsidP="008A7AE4">
      <w:pPr>
        <w:numPr>
          <w:ilvl w:val="0"/>
          <w:numId w:val="19"/>
        </w:numPr>
        <w:shd w:val="clear" w:color="auto" w:fill="FFFFFF"/>
        <w:spacing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i/>
          <w:iCs/>
          <w:color w:val="000000"/>
          <w:sz w:val="23"/>
          <w:szCs w:val="23"/>
        </w:rPr>
        <w:t>name</w:t>
      </w:r>
      <w:r>
        <w:rPr>
          <w:rFonts w:ascii="Verdana" w:hAnsi="Verdana"/>
          <w:color w:val="000000"/>
          <w:sz w:val="23"/>
          <w:szCs w:val="23"/>
        </w:rPr>
        <w:t>: Specifies the name of the constant</w:t>
      </w:r>
    </w:p>
    <w:p w14:paraId="2C4BE423" w14:textId="77777777" w:rsidR="008A7AE4" w:rsidRDefault="008A7AE4" w:rsidP="008A7AE4">
      <w:pPr>
        <w:numPr>
          <w:ilvl w:val="0"/>
          <w:numId w:val="19"/>
        </w:numPr>
        <w:shd w:val="clear" w:color="auto" w:fill="FFFFFF"/>
        <w:spacing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i/>
          <w:iCs/>
          <w:color w:val="000000"/>
          <w:sz w:val="23"/>
          <w:szCs w:val="23"/>
        </w:rPr>
        <w:t>value</w:t>
      </w:r>
      <w:r>
        <w:rPr>
          <w:rFonts w:ascii="Verdana" w:hAnsi="Verdana"/>
          <w:color w:val="000000"/>
          <w:sz w:val="23"/>
          <w:szCs w:val="23"/>
        </w:rPr>
        <w:t>: Specifies the value of the constant</w:t>
      </w:r>
    </w:p>
    <w:p w14:paraId="767BDF97" w14:textId="77777777" w:rsidR="008A7AE4" w:rsidRDefault="008A7AE4" w:rsidP="008A7AE4">
      <w:pPr>
        <w:numPr>
          <w:ilvl w:val="0"/>
          <w:numId w:val="19"/>
        </w:numPr>
        <w:shd w:val="clear" w:color="auto" w:fill="FFFFFF"/>
        <w:spacing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i/>
          <w:iCs/>
          <w:color w:val="000000"/>
          <w:sz w:val="23"/>
          <w:szCs w:val="23"/>
        </w:rPr>
        <w:t>case-insensitive</w:t>
      </w:r>
      <w:r>
        <w:rPr>
          <w:rFonts w:ascii="Verdana" w:hAnsi="Verdana"/>
          <w:color w:val="000000"/>
          <w:sz w:val="23"/>
          <w:szCs w:val="23"/>
        </w:rPr>
        <w:t>: Specifies whether the constant name should be case-insensitive. Default is false</w:t>
      </w:r>
    </w:p>
    <w:p w14:paraId="093D8BA3" w14:textId="77777777" w:rsidR="008A7AE4" w:rsidRPr="008A7AE4" w:rsidRDefault="008A7AE4" w:rsidP="008A7AE4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8A7AE4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19228F5C" w14:textId="77777777" w:rsidR="008A7AE4" w:rsidRDefault="008A7AE4" w:rsidP="008A7AE4">
      <w:pPr>
        <w:pStyle w:val="NormalWeb"/>
        <w:shd w:val="clear" w:color="auto" w:fill="F1F1F1"/>
        <w:spacing w:before="0" w:beforeAutospacing="0" w:after="0" w:afterAutospacing="0" w:line="276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Create a constant with a </w:t>
      </w:r>
      <w:r>
        <w:rPr>
          <w:rStyle w:val="Strong"/>
          <w:rFonts w:ascii="Verdana" w:hAnsi="Verdana"/>
          <w:color w:val="000000"/>
          <w:sz w:val="23"/>
          <w:szCs w:val="23"/>
        </w:rPr>
        <w:t>case-sensitive</w:t>
      </w:r>
      <w:r>
        <w:rPr>
          <w:rFonts w:ascii="Verdana" w:hAnsi="Verdana"/>
          <w:color w:val="000000"/>
          <w:sz w:val="23"/>
          <w:szCs w:val="23"/>
        </w:rPr>
        <w:t> name:</w:t>
      </w:r>
    </w:p>
    <w:p w14:paraId="5DE2772A" w14:textId="6C8AA26A" w:rsidR="008A7AE4" w:rsidRDefault="008A7AE4" w:rsidP="008A7AE4">
      <w:pPr>
        <w:shd w:val="clear" w:color="auto" w:fill="FFFFFF"/>
        <w:spacing w:line="276" w:lineRule="auto"/>
        <w:rPr>
          <w:rFonts w:ascii="Consolas" w:hAnsi="Consolas"/>
          <w:color w:val="000000"/>
          <w:sz w:val="23"/>
          <w:szCs w:val="23"/>
        </w:rPr>
      </w:pP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Style w:val="phpcolor"/>
          <w:rFonts w:ascii="Consolas" w:hAnsi="Consolas"/>
          <w:color w:val="000000"/>
          <w:sz w:val="23"/>
          <w:szCs w:val="23"/>
        </w:rPr>
        <w:t>define(</w:t>
      </w:r>
      <w:proofErr w:type="gramEnd"/>
      <w:r>
        <w:rPr>
          <w:rStyle w:val="phpstringcolor"/>
          <w:rFonts w:ascii="Consolas" w:hAnsi="Consolas"/>
          <w:color w:val="A52A2A"/>
          <w:sz w:val="23"/>
          <w:szCs w:val="23"/>
        </w:rPr>
        <w:t>"GREETING"</w:t>
      </w:r>
      <w:r>
        <w:rPr>
          <w:rStyle w:val="phpcolor"/>
          <w:rFonts w:ascii="Consolas" w:hAnsi="Consolas"/>
          <w:color w:val="000000"/>
          <w:sz w:val="23"/>
          <w:szCs w:val="23"/>
        </w:rPr>
        <w:t>,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 xml:space="preserve">"Welcome to </w:t>
      </w:r>
      <w:r w:rsidR="005E39AA">
        <w:rPr>
          <w:rStyle w:val="phpstringcolor"/>
          <w:rFonts w:ascii="Consolas" w:hAnsi="Consolas"/>
          <w:color w:val="A52A2A"/>
          <w:sz w:val="23"/>
          <w:szCs w:val="23"/>
        </w:rPr>
        <w:t>PHP Programming</w:t>
      </w:r>
      <w:r>
        <w:rPr>
          <w:rStyle w:val="phpstringcolor"/>
          <w:rFonts w:ascii="Consolas" w:hAnsi="Consolas"/>
          <w:color w:val="A52A2A"/>
          <w:sz w:val="23"/>
          <w:szCs w:val="23"/>
        </w:rPr>
        <w:t>!"</w:t>
      </w:r>
      <w:r>
        <w:rPr>
          <w:rStyle w:val="php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GREETING;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</w:p>
    <w:p w14:paraId="418D5D5E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PHP </w:t>
      </w:r>
      <w:r w:rsidRPr="002822FD">
        <w:rPr>
          <w:sz w:val="48"/>
          <w:szCs w:val="48"/>
        </w:rPr>
        <w:t>Include Files</w:t>
      </w:r>
    </w:p>
    <w:p w14:paraId="755A672E" w14:textId="77777777" w:rsidR="002822FD" w:rsidRDefault="002822FD" w:rsidP="002822FD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proofErr w:type="spellStart"/>
      <w:r>
        <w:rPr>
          <w:rFonts w:ascii="Verdana" w:hAnsi="Verdana"/>
          <w:color w:val="000000"/>
        </w:rPr>
        <w:t>The</w:t>
      </w:r>
      <w:proofErr w:type="spellEnd"/>
      <w:r>
        <w:rPr>
          <w:rFonts w:ascii="Verdana" w:hAnsi="Verdana"/>
          <w:color w:val="000000"/>
        </w:rPr>
        <w:t> </w:t>
      </w:r>
      <w:r>
        <w:rPr>
          <w:rStyle w:val="HTMLCode"/>
          <w:rFonts w:ascii="Consolas" w:hAnsi="Consolas"/>
          <w:color w:val="DC143C"/>
          <w:sz w:val="25"/>
          <w:szCs w:val="25"/>
          <w:shd w:val="clear" w:color="auto" w:fill="F1F1F1"/>
        </w:rPr>
        <w:t>include</w:t>
      </w:r>
      <w:r>
        <w:rPr>
          <w:rFonts w:ascii="Verdana" w:hAnsi="Verdana"/>
          <w:color w:val="000000"/>
        </w:rPr>
        <w:t> (or </w:t>
      </w:r>
      <w:r>
        <w:rPr>
          <w:rStyle w:val="HTMLCode"/>
          <w:rFonts w:ascii="Consolas" w:hAnsi="Consolas"/>
          <w:color w:val="DC143C"/>
          <w:sz w:val="25"/>
          <w:szCs w:val="25"/>
          <w:shd w:val="clear" w:color="auto" w:fill="F1F1F1"/>
        </w:rPr>
        <w:t>require</w:t>
      </w:r>
      <w:r>
        <w:rPr>
          <w:rFonts w:ascii="Verdana" w:hAnsi="Verdana"/>
          <w:color w:val="000000"/>
        </w:rPr>
        <w:t>) statement takes all the text/code/markup that exists in the specified file and copies it into the file that uses the include statement.</w:t>
      </w:r>
    </w:p>
    <w:p w14:paraId="28354A38" w14:textId="77777777" w:rsidR="002822FD" w:rsidRDefault="002822FD" w:rsidP="002822FD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Including files is very useful when you want to include the same PHP, HTML, or text on multiple pages of a website.</w:t>
      </w:r>
    </w:p>
    <w:p w14:paraId="1F6D1F96" w14:textId="77777777" w:rsidR="002822FD" w:rsidRDefault="00DB54C0" w:rsidP="002822FD">
      <w:pPr>
        <w:spacing w:before="300" w:after="300"/>
      </w:pPr>
      <w:r>
        <w:pict w14:anchorId="601648C7">
          <v:rect id="_x0000_i1025" style="width:0;height:0" o:hralign="center" o:hrstd="t" o:hrnoshade="t" o:hr="t" fillcolor="black" stroked="f"/>
        </w:pict>
      </w:r>
    </w:p>
    <w:p w14:paraId="38617DC8" w14:textId="77777777" w:rsid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PHP include and require Statements</w:t>
      </w:r>
    </w:p>
    <w:p w14:paraId="0F2335A7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It is possible to insert the content of one PHP file into another PHP file (before the server executes it), with the include or require statement.</w:t>
      </w:r>
    </w:p>
    <w:p w14:paraId="54CE12E5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b/>
          <w:bCs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b/>
          <w:bCs/>
          <w:color w:val="000000"/>
          <w:sz w:val="23"/>
          <w:szCs w:val="23"/>
        </w:rPr>
        <w:t xml:space="preserve"> include and require statements are identical, except upon failure:</w:t>
      </w:r>
    </w:p>
    <w:p w14:paraId="00B7C31F" w14:textId="77777777" w:rsidR="002822FD" w:rsidRDefault="002822FD" w:rsidP="002822FD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DC143C"/>
          <w:shd w:val="clear" w:color="auto" w:fill="F1F1F1"/>
        </w:rPr>
        <w:t>require</w:t>
      </w:r>
      <w:r>
        <w:rPr>
          <w:rFonts w:ascii="Verdana" w:hAnsi="Verdana"/>
          <w:color w:val="000000"/>
          <w:sz w:val="23"/>
          <w:szCs w:val="23"/>
        </w:rPr>
        <w:t> will produce a fatal error (E_COMPILE_ERROR) and stop the script</w:t>
      </w:r>
    </w:p>
    <w:p w14:paraId="24C52D44" w14:textId="77777777" w:rsidR="002822FD" w:rsidRDefault="002822FD" w:rsidP="002822FD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DC143C"/>
          <w:shd w:val="clear" w:color="auto" w:fill="F1F1F1"/>
        </w:rPr>
        <w:t>include</w:t>
      </w:r>
      <w:r>
        <w:rPr>
          <w:rFonts w:ascii="Verdana" w:hAnsi="Verdana"/>
          <w:color w:val="000000"/>
          <w:sz w:val="23"/>
          <w:szCs w:val="23"/>
        </w:rPr>
        <w:t> will only produce a warning (E_WARNING) and the script will continue</w:t>
      </w:r>
    </w:p>
    <w:p w14:paraId="3B665B9A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So, if you want the execution to go on and show users the output, even if </w:t>
      </w:r>
      <w:proofErr w:type="spellStart"/>
      <w:r>
        <w:rPr>
          <w:rFonts w:ascii="Verdana" w:hAnsi="Verdana"/>
          <w:color w:val="000000"/>
          <w:sz w:val="23"/>
          <w:szCs w:val="23"/>
        </w:rPr>
        <w:t>the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include file is missing, use the include statement. Otherwise, in case of </w:t>
      </w:r>
      <w:proofErr w:type="spellStart"/>
      <w:r>
        <w:rPr>
          <w:rFonts w:ascii="Verdana" w:hAnsi="Verdana"/>
          <w:color w:val="000000"/>
          <w:sz w:val="23"/>
          <w:szCs w:val="23"/>
        </w:rPr>
        <w:t>FrameWork</w:t>
      </w:r>
      <w:proofErr w:type="spellEnd"/>
      <w:r>
        <w:rPr>
          <w:rFonts w:ascii="Verdana" w:hAnsi="Verdana"/>
          <w:color w:val="000000"/>
          <w:sz w:val="23"/>
          <w:szCs w:val="23"/>
        </w:rPr>
        <w:t>, CMS, or a complex PHP application coding, always use the require statement to include a key file to the flow of execution. This will help avoid compromising your application's security and integrity, just in-case one key file is accidentally missing.</w:t>
      </w:r>
    </w:p>
    <w:p w14:paraId="60D4F660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Including files saves a lot of work. This means that you can create a standard header, footer, or menu file for all your web pages. Then, when the header needs to be updated, you can only update the header include file.</w:t>
      </w:r>
    </w:p>
    <w:p w14:paraId="64FCB7B6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Syntax</w:t>
      </w:r>
    </w:p>
    <w:p w14:paraId="4E209E1A" w14:textId="77777777" w:rsid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include '</w:t>
      </w:r>
      <w:r>
        <w:rPr>
          <w:rFonts w:ascii="Consolas" w:hAnsi="Consolas"/>
          <w:i/>
          <w:iCs/>
          <w:color w:val="000000"/>
          <w:sz w:val="23"/>
          <w:szCs w:val="23"/>
        </w:rPr>
        <w:t>filename</w:t>
      </w:r>
      <w:r>
        <w:rPr>
          <w:rFonts w:ascii="Consolas" w:hAnsi="Consolas"/>
          <w:color w:val="000000"/>
          <w:sz w:val="23"/>
          <w:szCs w:val="23"/>
        </w:rPr>
        <w:t>';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  <w:t>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  <w:t>require '</w:t>
      </w:r>
      <w:r>
        <w:rPr>
          <w:rFonts w:ascii="Consolas" w:hAnsi="Consolas"/>
          <w:i/>
          <w:iCs/>
          <w:color w:val="000000"/>
          <w:sz w:val="23"/>
          <w:szCs w:val="23"/>
        </w:rPr>
        <w:t>filename</w:t>
      </w:r>
      <w:r>
        <w:rPr>
          <w:rFonts w:ascii="Consolas" w:hAnsi="Consolas"/>
          <w:color w:val="000000"/>
          <w:sz w:val="23"/>
          <w:szCs w:val="23"/>
        </w:rPr>
        <w:t>';</w:t>
      </w:r>
    </w:p>
    <w:p w14:paraId="545E353E" w14:textId="77777777" w:rsidR="002822FD" w:rsidRDefault="00DB54C0" w:rsidP="002822FD">
      <w:pPr>
        <w:spacing w:before="300" w:after="300"/>
      </w:pPr>
      <w:r>
        <w:pict w14:anchorId="51F2D1BC">
          <v:rect id="_x0000_i1026" style="width:0;height:0" o:hralign="center" o:hrstd="t" o:hrnoshade="t" o:hr="t" fillcolor="black" stroked="f"/>
        </w:pict>
      </w:r>
    </w:p>
    <w:p w14:paraId="3D2D77A5" w14:textId="77777777" w:rsid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PHP include Examples</w:t>
      </w:r>
    </w:p>
    <w:p w14:paraId="1453D2E8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Example 1</w:t>
      </w:r>
    </w:p>
    <w:p w14:paraId="6ECEB936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Assume we have a standard footer file called "</w:t>
      </w:r>
      <w:proofErr w:type="spellStart"/>
      <w:r>
        <w:rPr>
          <w:rFonts w:ascii="Verdana" w:hAnsi="Verdana"/>
          <w:color w:val="000000"/>
          <w:sz w:val="23"/>
          <w:szCs w:val="23"/>
        </w:rPr>
        <w:t>footer.php</w:t>
      </w:r>
      <w:proofErr w:type="spellEnd"/>
      <w:r>
        <w:rPr>
          <w:rFonts w:ascii="Verdana" w:hAnsi="Verdana"/>
          <w:color w:val="000000"/>
          <w:sz w:val="23"/>
          <w:szCs w:val="23"/>
        </w:rPr>
        <w:t>", that looks like this:</w:t>
      </w:r>
    </w:p>
    <w:p w14:paraId="0BA44FE5" w14:textId="77777777" w:rsid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  <w:t>echo "&lt;p&gt;Copyright &amp;copy; 1999-</w:t>
      </w:r>
      <w:proofErr w:type="gramStart"/>
      <w:r>
        <w:rPr>
          <w:rFonts w:ascii="Consolas" w:hAnsi="Consolas"/>
          <w:color w:val="000000"/>
          <w:sz w:val="23"/>
          <w:szCs w:val="23"/>
        </w:rPr>
        <w:t>" .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date("Y"</w:t>
      </w:r>
      <w:proofErr w:type="gramStart"/>
      <w:r>
        <w:rPr>
          <w:rFonts w:ascii="Consolas" w:hAnsi="Consolas"/>
          <w:color w:val="000000"/>
          <w:sz w:val="23"/>
          <w:szCs w:val="23"/>
        </w:rPr>
        <w:t>) .</w:t>
      </w:r>
      <w:proofErr w:type="gramEnd"/>
      <w:r>
        <w:rPr>
          <w:rFonts w:ascii="Consolas" w:hAnsi="Consolas"/>
          <w:color w:val="000000"/>
          <w:sz w:val="23"/>
          <w:szCs w:val="23"/>
        </w:rPr>
        <w:t xml:space="preserve"> " W3Schools.com&lt;/p&gt;";</w:t>
      </w:r>
      <w:r>
        <w:rPr>
          <w:rFonts w:ascii="Consolas" w:hAnsi="Consolas"/>
          <w:color w:val="000000"/>
          <w:sz w:val="23"/>
          <w:szCs w:val="23"/>
        </w:rPr>
        <w:br/>
        <w:t>?&gt;</w:t>
      </w:r>
    </w:p>
    <w:p w14:paraId="3999C0A9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include the footer file in a page, use 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include</w:t>
      </w:r>
      <w:r>
        <w:rPr>
          <w:rFonts w:ascii="Verdana" w:hAnsi="Verdana"/>
          <w:color w:val="000000"/>
          <w:sz w:val="23"/>
          <w:szCs w:val="23"/>
        </w:rPr>
        <w:t> statement:</w:t>
      </w:r>
    </w:p>
    <w:p w14:paraId="5A80DD46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lastRenderedPageBreak/>
        <w:t>Example</w:t>
      </w:r>
    </w:p>
    <w:p w14:paraId="44B5EF29" w14:textId="4E845717" w:rsidR="002822FD" w:rsidRP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 xml:space="preserve">Welcome to my home </w:t>
      </w:r>
      <w:proofErr w:type="gramStart"/>
      <w:r>
        <w:rPr>
          <w:rFonts w:ascii="Consolas" w:hAnsi="Consolas"/>
          <w:color w:val="000000"/>
          <w:sz w:val="23"/>
          <w:szCs w:val="23"/>
        </w:rPr>
        <w:t>page!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Some text.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Some more text.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keywordcolor"/>
          <w:rFonts w:ascii="Consolas" w:hAnsi="Consolas"/>
          <w:color w:val="0000CD"/>
          <w:sz w:val="23"/>
          <w:szCs w:val="23"/>
        </w:rPr>
        <w:t>include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proofErr w:type="spellStart"/>
      <w:r>
        <w:rPr>
          <w:rStyle w:val="phpstringcolor"/>
          <w:rFonts w:ascii="Consolas" w:hAnsi="Consolas"/>
          <w:color w:val="A52A2A"/>
          <w:sz w:val="23"/>
          <w:szCs w:val="23"/>
        </w:rPr>
        <w:t>footer.php</w:t>
      </w:r>
      <w:proofErr w:type="spellEnd"/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12A4DA6E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Example 2</w:t>
      </w:r>
    </w:p>
    <w:p w14:paraId="595C5BF7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Assume we have a standard menu file called "</w:t>
      </w:r>
      <w:proofErr w:type="spellStart"/>
      <w:r>
        <w:rPr>
          <w:rFonts w:ascii="Verdana" w:hAnsi="Verdana"/>
          <w:color w:val="000000"/>
          <w:sz w:val="23"/>
          <w:szCs w:val="23"/>
        </w:rPr>
        <w:t>menu.php</w:t>
      </w:r>
      <w:proofErr w:type="spellEnd"/>
      <w:r>
        <w:rPr>
          <w:rFonts w:ascii="Verdana" w:hAnsi="Verdana"/>
          <w:color w:val="000000"/>
          <w:sz w:val="23"/>
          <w:szCs w:val="23"/>
        </w:rPr>
        <w:t>":</w:t>
      </w:r>
    </w:p>
    <w:p w14:paraId="474100CD" w14:textId="77777777" w:rsid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  <w:t xml:space="preserve">echo '&lt;a </w:t>
      </w:r>
      <w:proofErr w:type="spellStart"/>
      <w:r>
        <w:rPr>
          <w:rFonts w:ascii="Consolas" w:hAnsi="Consolas"/>
          <w:color w:val="000000"/>
          <w:sz w:val="23"/>
          <w:szCs w:val="23"/>
        </w:rPr>
        <w:t>href</w:t>
      </w:r>
      <w:proofErr w:type="spellEnd"/>
      <w:r>
        <w:rPr>
          <w:rFonts w:ascii="Consolas" w:hAnsi="Consolas"/>
          <w:color w:val="000000"/>
          <w:sz w:val="23"/>
          <w:szCs w:val="23"/>
        </w:rPr>
        <w:t>="/default.asp"&gt;Home&lt;/a&gt; -</w:t>
      </w:r>
      <w:r>
        <w:rPr>
          <w:rFonts w:ascii="Consolas" w:hAnsi="Consolas"/>
          <w:color w:val="000000"/>
          <w:sz w:val="23"/>
          <w:szCs w:val="23"/>
        </w:rPr>
        <w:br/>
        <w:t xml:space="preserve">&lt;a </w:t>
      </w:r>
      <w:proofErr w:type="spellStart"/>
      <w:r>
        <w:rPr>
          <w:rFonts w:ascii="Consolas" w:hAnsi="Consolas"/>
          <w:color w:val="000000"/>
          <w:sz w:val="23"/>
          <w:szCs w:val="23"/>
        </w:rPr>
        <w:t>href</w:t>
      </w:r>
      <w:proofErr w:type="spellEnd"/>
      <w:r>
        <w:rPr>
          <w:rFonts w:ascii="Consolas" w:hAnsi="Consolas"/>
          <w:color w:val="000000"/>
          <w:sz w:val="23"/>
          <w:szCs w:val="23"/>
        </w:rPr>
        <w:t>="/html/default.asp"&gt;HTML Tutorial&lt;/a&gt; -</w:t>
      </w:r>
      <w:r>
        <w:rPr>
          <w:rFonts w:ascii="Consolas" w:hAnsi="Consolas"/>
          <w:color w:val="000000"/>
          <w:sz w:val="23"/>
          <w:szCs w:val="23"/>
        </w:rPr>
        <w:br/>
        <w:t xml:space="preserve">&lt;a </w:t>
      </w:r>
      <w:proofErr w:type="spellStart"/>
      <w:r>
        <w:rPr>
          <w:rFonts w:ascii="Consolas" w:hAnsi="Consolas"/>
          <w:color w:val="000000"/>
          <w:sz w:val="23"/>
          <w:szCs w:val="23"/>
        </w:rPr>
        <w:t>href</w:t>
      </w:r>
      <w:proofErr w:type="spellEnd"/>
      <w:r>
        <w:rPr>
          <w:rFonts w:ascii="Consolas" w:hAnsi="Consolas"/>
          <w:color w:val="000000"/>
          <w:sz w:val="23"/>
          <w:szCs w:val="23"/>
        </w:rPr>
        <w:t>="/</w:t>
      </w:r>
      <w:proofErr w:type="spellStart"/>
      <w:r>
        <w:rPr>
          <w:rFonts w:ascii="Consolas" w:hAnsi="Consolas"/>
          <w:color w:val="000000"/>
          <w:sz w:val="23"/>
          <w:szCs w:val="23"/>
        </w:rPr>
        <w:t>css</w:t>
      </w:r>
      <w:proofErr w:type="spellEnd"/>
      <w:r>
        <w:rPr>
          <w:rFonts w:ascii="Consolas" w:hAnsi="Consolas"/>
          <w:color w:val="000000"/>
          <w:sz w:val="23"/>
          <w:szCs w:val="23"/>
        </w:rPr>
        <w:t>/default.asp"&gt;CSS Tutorial&lt;/a&gt; -</w:t>
      </w:r>
      <w:r>
        <w:rPr>
          <w:rFonts w:ascii="Consolas" w:hAnsi="Consolas"/>
          <w:color w:val="000000"/>
          <w:sz w:val="23"/>
          <w:szCs w:val="23"/>
        </w:rPr>
        <w:br/>
        <w:t xml:space="preserve">&lt;a </w:t>
      </w:r>
      <w:proofErr w:type="spellStart"/>
      <w:r>
        <w:rPr>
          <w:rFonts w:ascii="Consolas" w:hAnsi="Consolas"/>
          <w:color w:val="000000"/>
          <w:sz w:val="23"/>
          <w:szCs w:val="23"/>
        </w:rPr>
        <w:t>href</w:t>
      </w:r>
      <w:proofErr w:type="spellEnd"/>
      <w:r>
        <w:rPr>
          <w:rFonts w:ascii="Consolas" w:hAnsi="Consolas"/>
          <w:color w:val="000000"/>
          <w:sz w:val="23"/>
          <w:szCs w:val="23"/>
        </w:rPr>
        <w:t>="/</w:t>
      </w:r>
      <w:proofErr w:type="spellStart"/>
      <w:r>
        <w:rPr>
          <w:rFonts w:ascii="Consolas" w:hAnsi="Consolas"/>
          <w:color w:val="000000"/>
          <w:sz w:val="23"/>
          <w:szCs w:val="23"/>
        </w:rPr>
        <w:t>js</w:t>
      </w:r>
      <w:proofErr w:type="spellEnd"/>
      <w:r>
        <w:rPr>
          <w:rFonts w:ascii="Consolas" w:hAnsi="Consolas"/>
          <w:color w:val="000000"/>
          <w:sz w:val="23"/>
          <w:szCs w:val="23"/>
        </w:rPr>
        <w:t>/default.asp"&gt;JavaScript Tutorial&lt;/a&gt; -</w:t>
      </w:r>
      <w:r>
        <w:rPr>
          <w:rFonts w:ascii="Consolas" w:hAnsi="Consolas"/>
          <w:color w:val="000000"/>
          <w:sz w:val="23"/>
          <w:szCs w:val="23"/>
        </w:rPr>
        <w:br/>
        <w:t xml:space="preserve">&lt;a </w:t>
      </w:r>
      <w:proofErr w:type="spellStart"/>
      <w:r>
        <w:rPr>
          <w:rFonts w:ascii="Consolas" w:hAnsi="Consolas"/>
          <w:color w:val="000000"/>
          <w:sz w:val="23"/>
          <w:szCs w:val="23"/>
        </w:rPr>
        <w:t>href</w:t>
      </w:r>
      <w:proofErr w:type="spellEnd"/>
      <w:r>
        <w:rPr>
          <w:rFonts w:ascii="Consolas" w:hAnsi="Consolas"/>
          <w:color w:val="000000"/>
          <w:sz w:val="23"/>
          <w:szCs w:val="23"/>
        </w:rPr>
        <w:t>="default.asp"&gt;PHP Tutorial&lt;/a&gt;';</w:t>
      </w:r>
      <w:r>
        <w:rPr>
          <w:rFonts w:ascii="Consolas" w:hAnsi="Consolas"/>
          <w:color w:val="000000"/>
          <w:sz w:val="23"/>
          <w:szCs w:val="23"/>
        </w:rPr>
        <w:br/>
        <w:t>?&gt;</w:t>
      </w:r>
    </w:p>
    <w:p w14:paraId="23C88BCC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All pages in the Web site should use this menu file. Here is how it can be done (we are using a &lt;div&gt; element so that the menu easily can be styled with CSS later):</w:t>
      </w:r>
    </w:p>
    <w:p w14:paraId="5FA7C3FC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3B48C0E9" w14:textId="2A425B96" w:rsidR="002822FD" w:rsidRP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div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class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="menu"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keywordcolor"/>
          <w:rFonts w:ascii="Consolas" w:hAnsi="Consolas"/>
          <w:color w:val="0000CD"/>
          <w:sz w:val="23"/>
          <w:szCs w:val="23"/>
        </w:rPr>
        <w:t>include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proofErr w:type="spellStart"/>
      <w:r>
        <w:rPr>
          <w:rStyle w:val="phpstringcolor"/>
          <w:rFonts w:ascii="Consolas" w:hAnsi="Consolas"/>
          <w:color w:val="A52A2A"/>
          <w:sz w:val="23"/>
          <w:szCs w:val="23"/>
        </w:rPr>
        <w:t>menu.php</w:t>
      </w:r>
      <w:proofErr w:type="spellEnd"/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Welcome to my home page!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Some text.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Some more text.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lastRenderedPageBreak/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711D6C34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Example 3</w:t>
      </w:r>
    </w:p>
    <w:p w14:paraId="10CD04A0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Assume we have a file called "</w:t>
      </w:r>
      <w:proofErr w:type="spellStart"/>
      <w:r>
        <w:rPr>
          <w:rFonts w:ascii="Verdana" w:hAnsi="Verdana"/>
          <w:color w:val="000000"/>
          <w:sz w:val="23"/>
          <w:szCs w:val="23"/>
        </w:rPr>
        <w:t>vars.php</w:t>
      </w:r>
      <w:proofErr w:type="spellEnd"/>
      <w:r>
        <w:rPr>
          <w:rFonts w:ascii="Verdana" w:hAnsi="Verdana"/>
          <w:color w:val="000000"/>
          <w:sz w:val="23"/>
          <w:szCs w:val="23"/>
        </w:rPr>
        <w:t>", with some variables defined:</w:t>
      </w:r>
    </w:p>
    <w:p w14:paraId="243719CF" w14:textId="77777777" w:rsid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  <w:t>$color='red';</w:t>
      </w:r>
      <w:r>
        <w:rPr>
          <w:rFonts w:ascii="Consolas" w:hAnsi="Consolas"/>
          <w:color w:val="000000"/>
          <w:sz w:val="23"/>
          <w:szCs w:val="23"/>
        </w:rPr>
        <w:br/>
        <w:t>$car='BMW';</w:t>
      </w:r>
      <w:r>
        <w:rPr>
          <w:rFonts w:ascii="Consolas" w:hAnsi="Consolas"/>
          <w:color w:val="000000"/>
          <w:sz w:val="23"/>
          <w:szCs w:val="23"/>
        </w:rPr>
        <w:br/>
        <w:t>?&gt;</w:t>
      </w:r>
    </w:p>
    <w:p w14:paraId="70E5F010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Then, if we include the "</w:t>
      </w:r>
      <w:proofErr w:type="spellStart"/>
      <w:r>
        <w:rPr>
          <w:rFonts w:ascii="Verdana" w:hAnsi="Verdana"/>
          <w:color w:val="000000"/>
          <w:sz w:val="23"/>
          <w:szCs w:val="23"/>
        </w:rPr>
        <w:t>vars.php</w:t>
      </w:r>
      <w:proofErr w:type="spellEnd"/>
      <w:r>
        <w:rPr>
          <w:rFonts w:ascii="Verdana" w:hAnsi="Verdana"/>
          <w:color w:val="000000"/>
          <w:sz w:val="23"/>
          <w:szCs w:val="23"/>
        </w:rPr>
        <w:t>" file, the variables can be used in the calling file:</w:t>
      </w:r>
    </w:p>
    <w:p w14:paraId="40379C29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306E9E99" w14:textId="77777777" w:rsid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 xml:space="preserve">Welcome to my home </w:t>
      </w:r>
      <w:proofErr w:type="gramStart"/>
      <w:r>
        <w:rPr>
          <w:rFonts w:ascii="Consolas" w:hAnsi="Consolas"/>
          <w:color w:val="000000"/>
          <w:sz w:val="23"/>
          <w:szCs w:val="23"/>
        </w:rPr>
        <w:t>page!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keywordcolor"/>
          <w:rFonts w:ascii="Consolas" w:hAnsi="Consolas"/>
          <w:color w:val="0000CD"/>
          <w:sz w:val="23"/>
          <w:szCs w:val="23"/>
        </w:rPr>
        <w:t>include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proofErr w:type="spellStart"/>
      <w:r>
        <w:rPr>
          <w:rStyle w:val="phpstringcolor"/>
          <w:rFonts w:ascii="Consolas" w:hAnsi="Consolas"/>
          <w:color w:val="A52A2A"/>
          <w:sz w:val="23"/>
          <w:szCs w:val="23"/>
        </w:rPr>
        <w:t>vars.php</w:t>
      </w:r>
      <w:proofErr w:type="spellEnd"/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"I have a $color $car."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3062B06D" w14:textId="77777777" w:rsid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PHP include vs. require</w:t>
      </w:r>
    </w:p>
    <w:p w14:paraId="55170C67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require</w:t>
      </w:r>
      <w:r>
        <w:rPr>
          <w:rFonts w:ascii="Verdana" w:hAnsi="Verdana"/>
          <w:color w:val="000000"/>
          <w:sz w:val="23"/>
          <w:szCs w:val="23"/>
        </w:rPr>
        <w:t> statement is also used to include a file into the PHP code.</w:t>
      </w:r>
    </w:p>
    <w:p w14:paraId="7043BE35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However, there is one big difference between include and require; when a file is included with 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include</w:t>
      </w:r>
      <w:r>
        <w:rPr>
          <w:rFonts w:ascii="Verdana" w:hAnsi="Verdana"/>
          <w:color w:val="000000"/>
          <w:sz w:val="23"/>
          <w:szCs w:val="23"/>
        </w:rPr>
        <w:t> statement and PHP cannot find it, the script will continue to execute:</w:t>
      </w:r>
    </w:p>
    <w:p w14:paraId="71E4DB95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73C8C55B" w14:textId="77777777" w:rsidR="002822FD" w:rsidRDefault="002822FD" w:rsidP="002822F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 xml:space="preserve">Welcome to my home </w:t>
      </w:r>
      <w:proofErr w:type="gramStart"/>
      <w:r>
        <w:rPr>
          <w:rFonts w:ascii="Consolas" w:hAnsi="Consolas"/>
          <w:color w:val="000000"/>
          <w:sz w:val="23"/>
          <w:szCs w:val="23"/>
        </w:rPr>
        <w:t>page!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lastRenderedPageBreak/>
        <w:t>&lt;?php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keywordcolor"/>
          <w:rFonts w:ascii="Consolas" w:hAnsi="Consolas"/>
          <w:color w:val="0000CD"/>
          <w:sz w:val="23"/>
          <w:szCs w:val="23"/>
        </w:rPr>
        <w:t>include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proofErr w:type="spellStart"/>
      <w:r>
        <w:rPr>
          <w:rStyle w:val="phpstringcolor"/>
          <w:rFonts w:ascii="Consolas" w:hAnsi="Consolas"/>
          <w:color w:val="A52A2A"/>
          <w:sz w:val="23"/>
          <w:szCs w:val="23"/>
        </w:rPr>
        <w:t>noFileExists.php</w:t>
      </w:r>
      <w:proofErr w:type="spellEnd"/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"I have a $color $car."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05CD374C" w14:textId="77777777" w:rsidR="002822FD" w:rsidRDefault="002822FD" w:rsidP="002822F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we do the same example using 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require</w:t>
      </w:r>
      <w:r>
        <w:rPr>
          <w:rFonts w:ascii="Verdana" w:hAnsi="Verdana"/>
          <w:color w:val="000000"/>
          <w:sz w:val="23"/>
          <w:szCs w:val="23"/>
        </w:rPr>
        <w:t> statement, the echo statement will not be executed because the script execution dies after the </w:t>
      </w:r>
      <w:r>
        <w:rPr>
          <w:rStyle w:val="HTMLCode"/>
          <w:rFonts w:ascii="Consolas" w:hAnsi="Consolas"/>
          <w:color w:val="DC143C"/>
          <w:shd w:val="clear" w:color="auto" w:fill="F1F1F1"/>
        </w:rPr>
        <w:t>require</w:t>
      </w:r>
      <w:r>
        <w:rPr>
          <w:rFonts w:ascii="Verdana" w:hAnsi="Verdana"/>
          <w:color w:val="000000"/>
          <w:sz w:val="23"/>
          <w:szCs w:val="23"/>
        </w:rPr>
        <w:t> statement returned a fatal error:</w:t>
      </w:r>
    </w:p>
    <w:p w14:paraId="2CCF0CFE" w14:textId="77777777" w:rsidR="002822FD" w:rsidRPr="002822FD" w:rsidRDefault="002822FD" w:rsidP="002822FD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2822FD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2EFAA497" w14:textId="4B0CE19A" w:rsidR="007D221F" w:rsidRPr="001750C3" w:rsidRDefault="002822FD" w:rsidP="001750C3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 xml:space="preserve">Welcome to my home </w:t>
      </w:r>
      <w:proofErr w:type="gramStart"/>
      <w:r>
        <w:rPr>
          <w:rFonts w:ascii="Consolas" w:hAnsi="Consolas"/>
          <w:color w:val="000000"/>
          <w:sz w:val="23"/>
          <w:szCs w:val="23"/>
        </w:rPr>
        <w:t>page!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keywordcolor"/>
          <w:rFonts w:ascii="Consolas" w:hAnsi="Consolas"/>
          <w:color w:val="0000CD"/>
          <w:sz w:val="23"/>
          <w:szCs w:val="23"/>
        </w:rPr>
        <w:t>require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proofErr w:type="spellStart"/>
      <w:r>
        <w:rPr>
          <w:rStyle w:val="phpstringcolor"/>
          <w:rFonts w:ascii="Consolas" w:hAnsi="Consolas"/>
          <w:color w:val="A52A2A"/>
          <w:sz w:val="23"/>
          <w:szCs w:val="23"/>
        </w:rPr>
        <w:t>noFileExists.php</w:t>
      </w:r>
      <w:proofErr w:type="spellEnd"/>
      <w:r>
        <w:rPr>
          <w:rStyle w:val="phpstringcolor"/>
          <w:rFonts w:ascii="Consolas" w:hAnsi="Consolas"/>
          <w:color w:val="A52A2A"/>
          <w:sz w:val="23"/>
          <w:szCs w:val="23"/>
        </w:rPr>
        <w:t>'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"I have a $color $car."</w:t>
      </w:r>
      <w:r>
        <w:rPr>
          <w:rStyle w:val="phpcolor"/>
          <w:rFonts w:ascii="Consolas" w:hAnsi="Consolas"/>
          <w:color w:val="000000"/>
          <w:sz w:val="23"/>
          <w:szCs w:val="23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2F487E94" w14:textId="77777777" w:rsid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970C98">
        <w:rPr>
          <w:rFonts w:ascii="Segoe UI" w:hAnsi="Segoe UI" w:cs="Segoe UI"/>
          <w:color w:val="000000"/>
          <w:sz w:val="48"/>
          <w:szCs w:val="48"/>
        </w:rPr>
        <w:t>PHP String Functions</w:t>
      </w:r>
    </w:p>
    <w:p w14:paraId="4C383A43" w14:textId="3C61D5C6" w:rsidR="00970C98" w:rsidRPr="00970C98" w:rsidRDefault="00970C98" w:rsidP="00970C9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this chapter we will look at some commonly used functions to manipulate strings.</w:t>
      </w:r>
    </w:p>
    <w:p w14:paraId="241FFF9F" w14:textId="77777777" w:rsid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proofErr w:type="spellStart"/>
      <w:proofErr w:type="gramStart"/>
      <w:r w:rsidRPr="00970C98">
        <w:rPr>
          <w:rFonts w:ascii="Segoe UI" w:hAnsi="Segoe UI" w:cs="Segoe UI"/>
          <w:color w:val="000000"/>
          <w:sz w:val="48"/>
          <w:szCs w:val="48"/>
        </w:rPr>
        <w:t>strlen</w:t>
      </w:r>
      <w:proofErr w:type="spellEnd"/>
      <w:r w:rsidRPr="00970C98">
        <w:rPr>
          <w:rFonts w:ascii="Segoe UI" w:hAnsi="Segoe UI" w:cs="Segoe UI"/>
          <w:color w:val="000000"/>
          <w:sz w:val="48"/>
          <w:szCs w:val="48"/>
        </w:rPr>
        <w:t>(</w:t>
      </w:r>
      <w:proofErr w:type="gramEnd"/>
      <w:r w:rsidRPr="00970C98">
        <w:rPr>
          <w:rFonts w:ascii="Segoe UI" w:hAnsi="Segoe UI" w:cs="Segoe UI"/>
          <w:color w:val="000000"/>
          <w:sz w:val="48"/>
          <w:szCs w:val="48"/>
        </w:rPr>
        <w:t>) - Return the Length of a String</w:t>
      </w:r>
    </w:p>
    <w:p w14:paraId="7A9E4416" w14:textId="77777777" w:rsidR="00970C98" w:rsidRDefault="00970C98" w:rsidP="00970C9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PHP </w:t>
      </w:r>
      <w:proofErr w:type="spellStart"/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strlen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 returns the length of a string.</w:t>
      </w:r>
    </w:p>
    <w:p w14:paraId="24A6EB37" w14:textId="77777777" w:rsidR="00970C98" w:rsidRP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970C98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329A7420" w14:textId="77777777" w:rsidR="00970C98" w:rsidRDefault="00970C98" w:rsidP="00970C9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Return the length of the string "Hello world!":</w:t>
      </w:r>
    </w:p>
    <w:p w14:paraId="6A65AC9D" w14:textId="77777777" w:rsidR="00970C98" w:rsidRDefault="00970C98" w:rsidP="00970C9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hpcolor"/>
          <w:rFonts w:ascii="Consolas" w:hAnsi="Consolas"/>
          <w:color w:val="000000"/>
          <w:sz w:val="23"/>
          <w:szCs w:val="23"/>
        </w:rPr>
        <w:t>strlen</w:t>
      </w:r>
      <w:proofErr w:type="spellEnd"/>
      <w:r>
        <w:rPr>
          <w:rStyle w:val="php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hpstringcolor"/>
          <w:rFonts w:ascii="Consolas" w:hAnsi="Consolas"/>
          <w:color w:val="A52A2A"/>
          <w:sz w:val="23"/>
          <w:szCs w:val="23"/>
        </w:rPr>
        <w:t>"Hello world!"</w:t>
      </w:r>
      <w:r>
        <w:rPr>
          <w:rStyle w:val="phpcolor"/>
          <w:rFonts w:ascii="Consolas" w:hAnsi="Consolas"/>
          <w:color w:val="000000"/>
          <w:sz w:val="23"/>
          <w:szCs w:val="23"/>
        </w:rPr>
        <w:t>);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outputs 12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</w:p>
    <w:p w14:paraId="1ADF84DD" w14:textId="77777777" w:rsid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proofErr w:type="spellStart"/>
      <w:r w:rsidRPr="00970C98">
        <w:rPr>
          <w:rFonts w:ascii="Segoe UI" w:hAnsi="Segoe UI" w:cs="Segoe UI"/>
          <w:color w:val="000000"/>
          <w:sz w:val="48"/>
          <w:szCs w:val="48"/>
        </w:rPr>
        <w:lastRenderedPageBreak/>
        <w:t>str_word_</w:t>
      </w:r>
      <w:proofErr w:type="gramStart"/>
      <w:r w:rsidRPr="00970C98">
        <w:rPr>
          <w:rFonts w:ascii="Segoe UI" w:hAnsi="Segoe UI" w:cs="Segoe UI"/>
          <w:color w:val="000000"/>
          <w:sz w:val="48"/>
          <w:szCs w:val="48"/>
        </w:rPr>
        <w:t>count</w:t>
      </w:r>
      <w:proofErr w:type="spellEnd"/>
      <w:r w:rsidRPr="00970C98">
        <w:rPr>
          <w:rFonts w:ascii="Segoe UI" w:hAnsi="Segoe UI" w:cs="Segoe UI"/>
          <w:color w:val="000000"/>
          <w:sz w:val="48"/>
          <w:szCs w:val="48"/>
        </w:rPr>
        <w:t>(</w:t>
      </w:r>
      <w:proofErr w:type="gramEnd"/>
      <w:r w:rsidRPr="00970C98">
        <w:rPr>
          <w:rFonts w:ascii="Segoe UI" w:hAnsi="Segoe UI" w:cs="Segoe UI"/>
          <w:color w:val="000000"/>
          <w:sz w:val="48"/>
          <w:szCs w:val="48"/>
        </w:rPr>
        <w:t>) - Count Words in a String</w:t>
      </w:r>
    </w:p>
    <w:p w14:paraId="0BF8C4CA" w14:textId="77777777" w:rsidR="00970C98" w:rsidRDefault="00970C98" w:rsidP="00970C9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PHP </w:t>
      </w:r>
      <w:proofErr w:type="spellStart"/>
      <w:r>
        <w:rPr>
          <w:rStyle w:val="HTMLCode"/>
          <w:rFonts w:ascii="Consolas" w:hAnsi="Consolas"/>
          <w:color w:val="DC143C"/>
          <w:shd w:val="clear" w:color="auto" w:fill="F1F1F1"/>
        </w:rPr>
        <w:t>str_word_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count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 counts the number of words in a string.</w:t>
      </w:r>
    </w:p>
    <w:p w14:paraId="61A23D31" w14:textId="77777777" w:rsidR="00970C98" w:rsidRP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970C98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28126967" w14:textId="77777777" w:rsidR="00970C98" w:rsidRDefault="00970C98" w:rsidP="00970C9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Count the number of </w:t>
      </w:r>
      <w:proofErr w:type="gramStart"/>
      <w:r>
        <w:rPr>
          <w:rFonts w:ascii="Verdana" w:hAnsi="Verdana"/>
          <w:color w:val="000000"/>
          <w:sz w:val="23"/>
          <w:szCs w:val="23"/>
        </w:rPr>
        <w:t>word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in the string "Hello world!":</w:t>
      </w:r>
    </w:p>
    <w:p w14:paraId="5A0E0648" w14:textId="2A51D02C" w:rsidR="00970C98" w:rsidRPr="00970C98" w:rsidRDefault="00970C98" w:rsidP="00970C9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hpcolor"/>
          <w:rFonts w:ascii="Consolas" w:hAnsi="Consolas"/>
          <w:color w:val="000000"/>
          <w:sz w:val="23"/>
          <w:szCs w:val="23"/>
        </w:rPr>
        <w:t>str_word_</w:t>
      </w:r>
      <w:proofErr w:type="gramStart"/>
      <w:r>
        <w:rPr>
          <w:rStyle w:val="phpcolor"/>
          <w:rFonts w:ascii="Consolas" w:hAnsi="Consolas"/>
          <w:color w:val="000000"/>
          <w:sz w:val="23"/>
          <w:szCs w:val="23"/>
        </w:rPr>
        <w:t>count</w:t>
      </w:r>
      <w:proofErr w:type="spellEnd"/>
      <w:r>
        <w:rPr>
          <w:rStyle w:val="php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hpstringcolor"/>
          <w:rFonts w:ascii="Consolas" w:hAnsi="Consolas"/>
          <w:color w:val="A52A2A"/>
          <w:sz w:val="23"/>
          <w:szCs w:val="23"/>
        </w:rPr>
        <w:t>"Hello world!"</w:t>
      </w:r>
      <w:r>
        <w:rPr>
          <w:rStyle w:val="phpcolor"/>
          <w:rFonts w:ascii="Consolas" w:hAnsi="Consolas"/>
          <w:color w:val="000000"/>
          <w:sz w:val="23"/>
          <w:szCs w:val="23"/>
        </w:rPr>
        <w:t>);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outputs 2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</w:p>
    <w:p w14:paraId="6713CB66" w14:textId="77777777" w:rsid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proofErr w:type="spellStart"/>
      <w:proofErr w:type="gramStart"/>
      <w:r w:rsidRPr="00970C98">
        <w:rPr>
          <w:rFonts w:ascii="Segoe UI" w:hAnsi="Segoe UI" w:cs="Segoe UI"/>
          <w:color w:val="000000"/>
          <w:sz w:val="48"/>
          <w:szCs w:val="48"/>
        </w:rPr>
        <w:t>strrev</w:t>
      </w:r>
      <w:proofErr w:type="spellEnd"/>
      <w:r w:rsidRPr="00970C98">
        <w:rPr>
          <w:rFonts w:ascii="Segoe UI" w:hAnsi="Segoe UI" w:cs="Segoe UI"/>
          <w:color w:val="000000"/>
          <w:sz w:val="48"/>
          <w:szCs w:val="48"/>
        </w:rPr>
        <w:t>(</w:t>
      </w:r>
      <w:proofErr w:type="gramEnd"/>
      <w:r w:rsidRPr="00970C98">
        <w:rPr>
          <w:rFonts w:ascii="Segoe UI" w:hAnsi="Segoe UI" w:cs="Segoe UI"/>
          <w:color w:val="000000"/>
          <w:sz w:val="48"/>
          <w:szCs w:val="48"/>
        </w:rPr>
        <w:t>) - Reverse a String</w:t>
      </w:r>
    </w:p>
    <w:p w14:paraId="7D6F00B0" w14:textId="77777777" w:rsidR="00970C98" w:rsidRDefault="00970C98" w:rsidP="00970C9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PHP </w:t>
      </w:r>
      <w:proofErr w:type="spellStart"/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strrev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 reverses a string.</w:t>
      </w:r>
    </w:p>
    <w:p w14:paraId="267A4AB6" w14:textId="77777777" w:rsidR="00970C98" w:rsidRP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970C98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3C90FBD0" w14:textId="77777777" w:rsidR="00970C98" w:rsidRDefault="00970C98" w:rsidP="00970C9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Reverse the string "Hello world!":</w:t>
      </w:r>
    </w:p>
    <w:p w14:paraId="5906FCC2" w14:textId="603F3872" w:rsidR="00970C98" w:rsidRPr="00970C98" w:rsidRDefault="00970C98" w:rsidP="00970C9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hpcolor"/>
          <w:rFonts w:ascii="Consolas" w:hAnsi="Consolas"/>
          <w:color w:val="000000"/>
          <w:sz w:val="23"/>
          <w:szCs w:val="23"/>
        </w:rPr>
        <w:t>strrev</w:t>
      </w:r>
      <w:proofErr w:type="spellEnd"/>
      <w:r>
        <w:rPr>
          <w:rStyle w:val="php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hpstringcolor"/>
          <w:rFonts w:ascii="Consolas" w:hAnsi="Consolas"/>
          <w:color w:val="A52A2A"/>
          <w:sz w:val="23"/>
          <w:szCs w:val="23"/>
        </w:rPr>
        <w:t>"Hello world!"</w:t>
      </w:r>
      <w:r>
        <w:rPr>
          <w:rStyle w:val="phpcolor"/>
          <w:rFonts w:ascii="Consolas" w:hAnsi="Consolas"/>
          <w:color w:val="000000"/>
          <w:sz w:val="23"/>
          <w:szCs w:val="23"/>
        </w:rPr>
        <w:t>);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outputs !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dlrow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</w:rPr>
        <w:t xml:space="preserve">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olleH</w:t>
      </w:r>
      <w:proofErr w:type="spellEnd"/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</w:p>
    <w:p w14:paraId="7C1B7E75" w14:textId="77777777" w:rsid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proofErr w:type="spellStart"/>
      <w:proofErr w:type="gramStart"/>
      <w:r w:rsidRPr="00970C98">
        <w:rPr>
          <w:rFonts w:ascii="Segoe UI" w:hAnsi="Segoe UI" w:cs="Segoe UI"/>
          <w:color w:val="000000"/>
          <w:sz w:val="48"/>
          <w:szCs w:val="48"/>
        </w:rPr>
        <w:t>strpos</w:t>
      </w:r>
      <w:proofErr w:type="spellEnd"/>
      <w:r w:rsidRPr="00970C98">
        <w:rPr>
          <w:rFonts w:ascii="Segoe UI" w:hAnsi="Segoe UI" w:cs="Segoe UI"/>
          <w:color w:val="000000"/>
          <w:sz w:val="48"/>
          <w:szCs w:val="48"/>
        </w:rPr>
        <w:t>(</w:t>
      </w:r>
      <w:proofErr w:type="gramEnd"/>
      <w:r w:rsidRPr="00970C98">
        <w:rPr>
          <w:rFonts w:ascii="Segoe UI" w:hAnsi="Segoe UI" w:cs="Segoe UI"/>
          <w:color w:val="000000"/>
          <w:sz w:val="48"/>
          <w:szCs w:val="48"/>
        </w:rPr>
        <w:t>) - Search For a Text Within a String</w:t>
      </w:r>
    </w:p>
    <w:p w14:paraId="45CF427E" w14:textId="77777777" w:rsidR="00970C98" w:rsidRDefault="00970C98" w:rsidP="00970C9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PHP </w:t>
      </w:r>
      <w:proofErr w:type="spellStart"/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strpos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 searches for a specific text within a string. If a match is found, the function returns the character position of the first match. If no match is found, it will return FALSE.</w:t>
      </w:r>
    </w:p>
    <w:p w14:paraId="3B36BC82" w14:textId="77777777" w:rsidR="00970C98" w:rsidRP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970C98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3DEA8DCF" w14:textId="77777777" w:rsidR="00970C98" w:rsidRDefault="00970C98" w:rsidP="00970C9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Search for the text "world" in the string "Hello world!":</w:t>
      </w:r>
    </w:p>
    <w:p w14:paraId="6A4F1C15" w14:textId="77777777" w:rsidR="00970C98" w:rsidRDefault="00970C98" w:rsidP="00970C9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proofErr w:type="spellStart"/>
      <w:proofErr w:type="gramStart"/>
      <w:r>
        <w:rPr>
          <w:rStyle w:val="phpcolor"/>
          <w:rFonts w:ascii="Consolas" w:hAnsi="Consolas"/>
          <w:color w:val="000000"/>
          <w:sz w:val="23"/>
          <w:szCs w:val="23"/>
        </w:rPr>
        <w:t>strpos</w:t>
      </w:r>
      <w:proofErr w:type="spellEnd"/>
      <w:r>
        <w:rPr>
          <w:rStyle w:val="php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hpstringcolor"/>
          <w:rFonts w:ascii="Consolas" w:hAnsi="Consolas"/>
          <w:color w:val="A52A2A"/>
          <w:sz w:val="23"/>
          <w:szCs w:val="23"/>
        </w:rPr>
        <w:t>"Hello world!"</w:t>
      </w:r>
      <w:r>
        <w:rPr>
          <w:rStyle w:val="phpcolor"/>
          <w:rFonts w:ascii="Consolas" w:hAnsi="Consolas"/>
          <w:color w:val="000000"/>
          <w:sz w:val="23"/>
          <w:szCs w:val="23"/>
        </w:rPr>
        <w:t>,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"world"</w:t>
      </w:r>
      <w:r>
        <w:rPr>
          <w:rStyle w:val="phpcolor"/>
          <w:rFonts w:ascii="Consolas" w:hAnsi="Consolas"/>
          <w:color w:val="000000"/>
          <w:sz w:val="23"/>
          <w:szCs w:val="23"/>
        </w:rPr>
        <w:t>);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outputs 6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</w:p>
    <w:p w14:paraId="2ED76ED2" w14:textId="3B0A0CF7" w:rsidR="00970C98" w:rsidRPr="00970C98" w:rsidRDefault="00970C98" w:rsidP="00970C9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lastRenderedPageBreak/>
        <w:t>Tip:</w:t>
      </w:r>
      <w:r>
        <w:rPr>
          <w:rFonts w:ascii="Verdana" w:hAnsi="Verdana"/>
          <w:color w:val="000000"/>
          <w:sz w:val="23"/>
          <w:szCs w:val="23"/>
        </w:rPr>
        <w:t> The first character position in a string is 0 (not 1).</w:t>
      </w:r>
    </w:p>
    <w:p w14:paraId="19C342A9" w14:textId="77777777" w:rsid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proofErr w:type="spellStart"/>
      <w:r w:rsidRPr="00970C98">
        <w:rPr>
          <w:rFonts w:ascii="Segoe UI" w:hAnsi="Segoe UI" w:cs="Segoe UI"/>
          <w:color w:val="000000"/>
          <w:sz w:val="48"/>
          <w:szCs w:val="48"/>
        </w:rPr>
        <w:t>str_</w:t>
      </w:r>
      <w:proofErr w:type="gramStart"/>
      <w:r w:rsidRPr="00970C98">
        <w:rPr>
          <w:rFonts w:ascii="Segoe UI" w:hAnsi="Segoe UI" w:cs="Segoe UI"/>
          <w:color w:val="000000"/>
          <w:sz w:val="48"/>
          <w:szCs w:val="48"/>
        </w:rPr>
        <w:t>replace</w:t>
      </w:r>
      <w:proofErr w:type="spellEnd"/>
      <w:r w:rsidRPr="00970C98">
        <w:rPr>
          <w:rFonts w:ascii="Segoe UI" w:hAnsi="Segoe UI" w:cs="Segoe UI"/>
          <w:color w:val="000000"/>
          <w:sz w:val="48"/>
          <w:szCs w:val="48"/>
        </w:rPr>
        <w:t>(</w:t>
      </w:r>
      <w:proofErr w:type="gramEnd"/>
      <w:r w:rsidRPr="00970C98">
        <w:rPr>
          <w:rFonts w:ascii="Segoe UI" w:hAnsi="Segoe UI" w:cs="Segoe UI"/>
          <w:color w:val="000000"/>
          <w:sz w:val="48"/>
          <w:szCs w:val="48"/>
        </w:rPr>
        <w:t>) - Replace Text Within a String</w:t>
      </w:r>
    </w:p>
    <w:p w14:paraId="72E11519" w14:textId="77777777" w:rsidR="00970C98" w:rsidRDefault="00970C98" w:rsidP="00970C9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PHP </w:t>
      </w:r>
      <w:proofErr w:type="spellStart"/>
      <w:r>
        <w:rPr>
          <w:rStyle w:val="HTMLCode"/>
          <w:rFonts w:ascii="Consolas" w:hAnsi="Consolas"/>
          <w:color w:val="DC143C"/>
          <w:shd w:val="clear" w:color="auto" w:fill="F1F1F1"/>
        </w:rPr>
        <w:t>str_</w:t>
      </w:r>
      <w:proofErr w:type="gramStart"/>
      <w:r>
        <w:rPr>
          <w:rStyle w:val="HTMLCode"/>
          <w:rFonts w:ascii="Consolas" w:hAnsi="Consolas"/>
          <w:color w:val="DC143C"/>
          <w:shd w:val="clear" w:color="auto" w:fill="F1F1F1"/>
        </w:rPr>
        <w:t>replace</w:t>
      </w:r>
      <w:proofErr w:type="spellEnd"/>
      <w:r>
        <w:rPr>
          <w:rStyle w:val="HTMLCode"/>
          <w:rFonts w:ascii="Consolas" w:hAnsi="Consolas"/>
          <w:color w:val="DC143C"/>
          <w:shd w:val="clear" w:color="auto" w:fill="F1F1F1"/>
        </w:rPr>
        <w:t>(</w:t>
      </w:r>
      <w:proofErr w:type="gramEnd"/>
      <w:r>
        <w:rPr>
          <w:rStyle w:val="HTMLCode"/>
          <w:rFonts w:ascii="Consolas" w:hAnsi="Consolas"/>
          <w:color w:val="DC143C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</w:rPr>
        <w:t> function replaces some characters with some other characters in a string.</w:t>
      </w:r>
    </w:p>
    <w:p w14:paraId="3FF359C4" w14:textId="77777777" w:rsidR="00970C98" w:rsidRPr="00970C98" w:rsidRDefault="00970C98" w:rsidP="00970C98">
      <w:pPr>
        <w:spacing w:line="276" w:lineRule="auto"/>
        <w:rPr>
          <w:rFonts w:ascii="Segoe UI" w:hAnsi="Segoe UI" w:cs="Segoe UI"/>
          <w:color w:val="000000"/>
          <w:sz w:val="48"/>
          <w:szCs w:val="48"/>
        </w:rPr>
      </w:pPr>
      <w:r w:rsidRPr="00970C98">
        <w:rPr>
          <w:rFonts w:ascii="Segoe UI" w:hAnsi="Segoe UI" w:cs="Segoe UI"/>
          <w:color w:val="000000"/>
          <w:sz w:val="48"/>
          <w:szCs w:val="48"/>
        </w:rPr>
        <w:t>Example</w:t>
      </w:r>
    </w:p>
    <w:p w14:paraId="75C78D71" w14:textId="77777777" w:rsidR="00970C98" w:rsidRDefault="00970C98" w:rsidP="00970C9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Replace the text "world" with "Dolly":</w:t>
      </w:r>
    </w:p>
    <w:p w14:paraId="038A0EB5" w14:textId="7D686E1C" w:rsidR="00970C98" w:rsidRDefault="00970C98" w:rsidP="00970C98">
      <w:pPr>
        <w:shd w:val="clear" w:color="auto" w:fill="FFFFFF"/>
        <w:rPr>
          <w:rStyle w:val="phptagcolor"/>
          <w:rFonts w:ascii="Consolas" w:hAnsi="Consolas"/>
          <w:color w:val="FF0000"/>
          <w:sz w:val="23"/>
          <w:szCs w:val="23"/>
        </w:rPr>
      </w:pPr>
      <w:r>
        <w:rPr>
          <w:rStyle w:val="phptagcolor"/>
          <w:rFonts w:ascii="Consolas" w:hAnsi="Consolas"/>
          <w:color w:val="FF0000"/>
          <w:sz w:val="23"/>
          <w:szCs w:val="23"/>
        </w:rPr>
        <w:t>&lt;?php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hpkeywordcolor"/>
          <w:rFonts w:ascii="Consolas" w:hAnsi="Consolas"/>
          <w:color w:val="0000CD"/>
          <w:sz w:val="23"/>
          <w:szCs w:val="23"/>
        </w:rPr>
        <w:t>echo</w:t>
      </w:r>
      <w:r>
        <w:rPr>
          <w:rStyle w:val="php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hpcolor"/>
          <w:rFonts w:ascii="Consolas" w:hAnsi="Consolas"/>
          <w:color w:val="000000"/>
          <w:sz w:val="23"/>
          <w:szCs w:val="23"/>
        </w:rPr>
        <w:t>str_</w:t>
      </w:r>
      <w:proofErr w:type="gramStart"/>
      <w:r>
        <w:rPr>
          <w:rStyle w:val="phpcolor"/>
          <w:rFonts w:ascii="Consolas" w:hAnsi="Consolas"/>
          <w:color w:val="000000"/>
          <w:sz w:val="23"/>
          <w:szCs w:val="23"/>
        </w:rPr>
        <w:t>replace</w:t>
      </w:r>
      <w:proofErr w:type="spellEnd"/>
      <w:r>
        <w:rPr>
          <w:rStyle w:val="phpcolor"/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Style w:val="phpstringcolor"/>
          <w:rFonts w:ascii="Consolas" w:hAnsi="Consolas"/>
          <w:color w:val="A52A2A"/>
          <w:sz w:val="23"/>
          <w:szCs w:val="23"/>
        </w:rPr>
        <w:t>"world"</w:t>
      </w:r>
      <w:r>
        <w:rPr>
          <w:rStyle w:val="phpcolor"/>
          <w:rFonts w:ascii="Consolas" w:hAnsi="Consolas"/>
          <w:color w:val="000000"/>
          <w:sz w:val="23"/>
          <w:szCs w:val="23"/>
        </w:rPr>
        <w:t>,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"Dolly"</w:t>
      </w:r>
      <w:r>
        <w:rPr>
          <w:rStyle w:val="phpcolor"/>
          <w:rFonts w:ascii="Consolas" w:hAnsi="Consolas"/>
          <w:color w:val="000000"/>
          <w:sz w:val="23"/>
          <w:szCs w:val="23"/>
        </w:rPr>
        <w:t>, </w:t>
      </w:r>
      <w:r>
        <w:rPr>
          <w:rStyle w:val="phpstringcolor"/>
          <w:rFonts w:ascii="Consolas" w:hAnsi="Consolas"/>
          <w:color w:val="A52A2A"/>
          <w:sz w:val="23"/>
          <w:szCs w:val="23"/>
        </w:rPr>
        <w:t>"Hello world!"</w:t>
      </w:r>
      <w:r>
        <w:rPr>
          <w:rStyle w:val="phpcolor"/>
          <w:rFonts w:ascii="Consolas" w:hAnsi="Consolas"/>
          <w:color w:val="000000"/>
          <w:sz w:val="23"/>
          <w:szCs w:val="23"/>
        </w:rPr>
        <w:t>);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outputs Hello Dolly!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phptagcolor"/>
          <w:rFonts w:ascii="Consolas" w:hAnsi="Consolas"/>
          <w:color w:val="FF0000"/>
          <w:sz w:val="23"/>
          <w:szCs w:val="23"/>
        </w:rPr>
        <w:t>?&gt;</w:t>
      </w:r>
    </w:p>
    <w:p w14:paraId="2A552D79" w14:textId="77777777" w:rsidR="00AB1979" w:rsidRDefault="00AB1979" w:rsidP="00970C9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14:paraId="5A933AEE" w14:textId="28241536" w:rsidR="0004033A" w:rsidRPr="000E1FF2" w:rsidRDefault="006071E3" w:rsidP="000E1FF2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Arial Narrow" w:hAnsi="Arial Narrow"/>
          <w:sz w:val="24"/>
          <w:szCs w:val="24"/>
          <w:lang w:eastAsia="ar-SA"/>
        </w:rPr>
      </w:pPr>
      <w:r w:rsidRPr="00E72B80">
        <w:rPr>
          <w:rFonts w:ascii="Arial Narrow" w:hAnsi="Arial Narrow"/>
          <w:b/>
          <w:sz w:val="24"/>
          <w:szCs w:val="24"/>
          <w:lang w:eastAsia="ar-SA"/>
        </w:rPr>
        <w:t>GRADING SYSTEM</w:t>
      </w:r>
      <w:r w:rsidR="00FB190D" w:rsidRPr="00E72B80">
        <w:rPr>
          <w:rFonts w:ascii="Arial Narrow" w:hAnsi="Arial Narrow"/>
          <w:b/>
          <w:sz w:val="24"/>
          <w:szCs w:val="24"/>
          <w:lang w:eastAsia="ar-SA"/>
        </w:rPr>
        <w:t xml:space="preserve"> </w:t>
      </w:r>
      <w:r w:rsidR="00294687">
        <w:rPr>
          <w:rFonts w:ascii="Arial Narrow" w:hAnsi="Arial Narrow"/>
          <w:b/>
          <w:sz w:val="24"/>
          <w:szCs w:val="24"/>
          <w:lang w:eastAsia="ar-SA"/>
        </w:rPr>
        <w:t xml:space="preserve">/ </w:t>
      </w:r>
      <w:r w:rsidR="00FB190D" w:rsidRPr="00E72B80">
        <w:rPr>
          <w:rFonts w:ascii="Arial Narrow" w:hAnsi="Arial Narrow"/>
          <w:b/>
          <w:sz w:val="24"/>
          <w:szCs w:val="24"/>
          <w:lang w:eastAsia="ar-SA"/>
        </w:rPr>
        <w:t>RUBRIC (please see separate sheet)</w:t>
      </w:r>
      <w:r w:rsidRPr="00E72B80">
        <w:rPr>
          <w:rFonts w:ascii="Arial Narrow" w:hAnsi="Arial Narrow"/>
          <w:lang w:eastAsia="ar-SA"/>
        </w:rPr>
        <w:tab/>
      </w:r>
      <w:r w:rsidRPr="00E72B80">
        <w:rPr>
          <w:rFonts w:ascii="Arial Narrow" w:hAnsi="Arial Narrow"/>
          <w:lang w:eastAsia="ar-SA"/>
        </w:rPr>
        <w:tab/>
      </w:r>
      <w:r w:rsidRPr="00E72B80">
        <w:rPr>
          <w:rFonts w:ascii="Arial Narrow" w:hAnsi="Arial Narrow"/>
          <w:lang w:eastAsia="ar-SA"/>
        </w:rPr>
        <w:tab/>
      </w:r>
    </w:p>
    <w:p w14:paraId="33217BFA" w14:textId="372E91A5" w:rsidR="00EA5F33" w:rsidRPr="00AE59B0" w:rsidRDefault="00F46F4B" w:rsidP="00E26699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rPr>
          <w:rFonts w:ascii="Arial Narrow" w:hAnsi="Arial Narrow"/>
          <w:b/>
          <w:lang w:eastAsia="ar-SA"/>
        </w:rPr>
      </w:pPr>
      <w:r w:rsidRPr="00AE59B0">
        <w:rPr>
          <w:rFonts w:ascii="Arial Narrow" w:hAnsi="Arial Narrow"/>
          <w:b/>
          <w:lang w:eastAsia="ar-SA"/>
        </w:rPr>
        <w:t xml:space="preserve"> </w:t>
      </w:r>
      <w:r w:rsidR="00EA4BDA" w:rsidRPr="00AE59B0">
        <w:rPr>
          <w:rFonts w:ascii="Arial Narrow" w:hAnsi="Arial Narrow"/>
          <w:b/>
          <w:lang w:eastAsia="ar-SA"/>
        </w:rPr>
        <w:t>LABORATORY</w:t>
      </w:r>
      <w:r w:rsidR="002C2009" w:rsidRPr="00AE59B0">
        <w:rPr>
          <w:rFonts w:ascii="Arial Narrow" w:hAnsi="Arial Narrow"/>
          <w:b/>
          <w:lang w:eastAsia="ar-SA"/>
        </w:rPr>
        <w:t xml:space="preserve"> ACTIVITY</w:t>
      </w:r>
      <w:r w:rsidR="00FD0EB1">
        <w:rPr>
          <w:rFonts w:ascii="Arial Narrow" w:hAnsi="Arial Narrow"/>
          <w:b/>
          <w:lang w:eastAsia="ar-SA"/>
        </w:rPr>
        <w:t xml:space="preserve"> </w:t>
      </w:r>
    </w:p>
    <w:p w14:paraId="23C72FF7" w14:textId="1071D8BA" w:rsidR="00201ABD" w:rsidRDefault="00201ABD" w:rsidP="0067093A">
      <w:pPr>
        <w:jc w:val="both"/>
        <w:rPr>
          <w:rFonts w:ascii="Arial Narrow" w:hAnsi="Arial Narrow"/>
          <w:lang w:eastAsia="ar-SA"/>
        </w:rPr>
      </w:pPr>
    </w:p>
    <w:p w14:paraId="74AEB87D" w14:textId="0606D23B" w:rsidR="007A4A67" w:rsidRPr="00916803" w:rsidRDefault="00566BEF" w:rsidP="007A4A67">
      <w:pPr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5 different short story webpages and </w:t>
      </w:r>
      <w:r w:rsidR="007A4A67" w:rsidRPr="00916803">
        <w:rPr>
          <w:rFonts w:ascii="Arial" w:hAnsi="Arial" w:cs="Arial"/>
        </w:rPr>
        <w:t xml:space="preserve">Convert your </w:t>
      </w:r>
      <w:r>
        <w:rPr>
          <w:rFonts w:ascii="Arial" w:hAnsi="Arial" w:cs="Arial"/>
        </w:rPr>
        <w:t>stories</w:t>
      </w:r>
      <w:r w:rsidR="007A4A67" w:rsidRPr="00916803">
        <w:rPr>
          <w:rFonts w:ascii="Arial" w:hAnsi="Arial" w:cs="Arial"/>
        </w:rPr>
        <w:t xml:space="preserve"> into a web based form, use </w:t>
      </w:r>
      <w:proofErr w:type="gramStart"/>
      <w:r w:rsidR="007A4A67" w:rsidRPr="00916803">
        <w:rPr>
          <w:rFonts w:ascii="Arial" w:hAnsi="Arial" w:cs="Arial"/>
        </w:rPr>
        <w:t>include(</w:t>
      </w:r>
      <w:proofErr w:type="gramEnd"/>
      <w:r w:rsidR="007A4A67" w:rsidRPr="00916803">
        <w:rPr>
          <w:rFonts w:ascii="Arial" w:hAnsi="Arial" w:cs="Arial"/>
        </w:rPr>
        <w:t>) and require() functions to connect all pages</w:t>
      </w:r>
      <w:r w:rsidR="001A22F3">
        <w:rPr>
          <w:rFonts w:ascii="Arial" w:hAnsi="Arial" w:cs="Arial"/>
        </w:rPr>
        <w:t xml:space="preserve"> integrate with HTML and CSS (Put images on the stories)</w:t>
      </w:r>
      <w:r w:rsidR="000A3DFF">
        <w:rPr>
          <w:rFonts w:ascii="Arial" w:hAnsi="Arial" w:cs="Arial"/>
        </w:rPr>
        <w:t>.</w:t>
      </w:r>
      <w:r w:rsidR="004116F5">
        <w:rPr>
          <w:rFonts w:ascii="Arial" w:hAnsi="Arial" w:cs="Arial"/>
        </w:rPr>
        <w:t xml:space="preserve"> See the format below:</w:t>
      </w:r>
    </w:p>
    <w:p w14:paraId="70067EF5" w14:textId="1DBDFF67" w:rsidR="004116F5" w:rsidRPr="00211DA4" w:rsidRDefault="004116F5" w:rsidP="007A4A6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CFBD0C3" wp14:editId="7EB9FE28">
            <wp:extent cx="5943600" cy="2870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DC1D0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E159" w14:textId="7D97BAD3" w:rsidR="007A4A67" w:rsidRPr="007A4A67" w:rsidRDefault="007A4A67" w:rsidP="007A4A67">
      <w:pPr>
        <w:jc w:val="right"/>
        <w:rPr>
          <w:noProof/>
          <w:lang w:val="en-PH" w:eastAsia="en-PH"/>
        </w:rPr>
      </w:pPr>
    </w:p>
    <w:p w14:paraId="4EA1B76C" w14:textId="400E6862" w:rsidR="007A4A67" w:rsidRDefault="007A4A67" w:rsidP="007A4A67">
      <w:pPr>
        <w:numPr>
          <w:ilvl w:val="0"/>
          <w:numId w:val="13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Creation of String Function in PHP</w:t>
      </w:r>
      <w:r w:rsidR="00952B77">
        <w:rPr>
          <w:rFonts w:ascii="Arial" w:hAnsi="Arial" w:cs="Arial"/>
          <w:sz w:val="22"/>
        </w:rPr>
        <w:t xml:space="preserve">, create an array with </w:t>
      </w:r>
      <w:r w:rsidR="006E78BD">
        <w:rPr>
          <w:rFonts w:ascii="Arial" w:hAnsi="Arial" w:cs="Arial"/>
          <w:sz w:val="22"/>
        </w:rPr>
        <w:t>2</w:t>
      </w:r>
      <w:r w:rsidR="00952B77">
        <w:rPr>
          <w:rFonts w:ascii="Arial" w:hAnsi="Arial" w:cs="Arial"/>
          <w:sz w:val="22"/>
        </w:rPr>
        <w:t>0 different names and get the following:</w:t>
      </w:r>
    </w:p>
    <w:p w14:paraId="07F9C8C7" w14:textId="6243735E" w:rsidR="00952B77" w:rsidRDefault="00952B77" w:rsidP="00952B77">
      <w:pPr>
        <w:numPr>
          <w:ilvl w:val="1"/>
          <w:numId w:val="13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Number of characters of each name</w:t>
      </w:r>
      <w:r w:rsidR="00B94E0C">
        <w:rPr>
          <w:rFonts w:ascii="Arial" w:hAnsi="Arial" w:cs="Arial"/>
          <w:sz w:val="22"/>
        </w:rPr>
        <w:t xml:space="preserve"> include spaces</w:t>
      </w:r>
    </w:p>
    <w:p w14:paraId="68D2FF6A" w14:textId="77777777" w:rsidR="00952B77" w:rsidRDefault="00952B77" w:rsidP="00952B77">
      <w:pPr>
        <w:numPr>
          <w:ilvl w:val="1"/>
          <w:numId w:val="13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Change the first character of each name into upper case</w:t>
      </w:r>
    </w:p>
    <w:p w14:paraId="4B1BD5F9" w14:textId="7FFB0F05" w:rsidR="00AC73EE" w:rsidRDefault="00815C7A" w:rsidP="00952B77">
      <w:pPr>
        <w:numPr>
          <w:ilvl w:val="1"/>
          <w:numId w:val="13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Replace all vowels with @ symbol</w:t>
      </w:r>
    </w:p>
    <w:p w14:paraId="6CFD2A78" w14:textId="52325689" w:rsidR="007A4A67" w:rsidRDefault="00AC73EE" w:rsidP="00692298">
      <w:pPr>
        <w:numPr>
          <w:ilvl w:val="1"/>
          <w:numId w:val="13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Check </w:t>
      </w:r>
      <w:r w:rsidR="00365D9E">
        <w:rPr>
          <w:rFonts w:ascii="Arial" w:hAnsi="Arial" w:cs="Arial"/>
          <w:sz w:val="22"/>
        </w:rPr>
        <w:t>the position of letter a</w:t>
      </w:r>
      <w:r w:rsidR="00952B77">
        <w:rPr>
          <w:rFonts w:ascii="Arial" w:hAnsi="Arial" w:cs="Arial"/>
          <w:sz w:val="22"/>
        </w:rPr>
        <w:t xml:space="preserve"> </w:t>
      </w:r>
    </w:p>
    <w:p w14:paraId="74FC84D8" w14:textId="79E01FD8" w:rsidR="0087679C" w:rsidRDefault="0087679C" w:rsidP="00692298">
      <w:pPr>
        <w:numPr>
          <w:ilvl w:val="1"/>
          <w:numId w:val="13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Change the name into reverse</w:t>
      </w:r>
      <w:r w:rsidR="00365D9E">
        <w:rPr>
          <w:rFonts w:ascii="Arial" w:hAnsi="Arial" w:cs="Arial"/>
          <w:sz w:val="22"/>
        </w:rPr>
        <w:t xml:space="preserve"> </w:t>
      </w:r>
      <w:proofErr w:type="spellStart"/>
      <w:r w:rsidR="00365D9E">
        <w:rPr>
          <w:rFonts w:ascii="Arial" w:hAnsi="Arial" w:cs="Arial"/>
          <w:sz w:val="22"/>
        </w:rPr>
        <w:t>formate</w:t>
      </w:r>
      <w:proofErr w:type="spellEnd"/>
    </w:p>
    <w:p w14:paraId="2586ED6B" w14:textId="463993FF" w:rsidR="00692298" w:rsidRDefault="00692298" w:rsidP="00692298">
      <w:pPr>
        <w:ind w:left="144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Please see the sample below</w:t>
      </w:r>
    </w:p>
    <w:p w14:paraId="29E756EA" w14:textId="2AFE1870" w:rsidR="00692298" w:rsidRDefault="00692298" w:rsidP="00692298">
      <w:pPr>
        <w:jc w:val="both"/>
        <w:rPr>
          <w:rFonts w:ascii="Arial" w:hAnsi="Arial" w:cs="Arial"/>
          <w:sz w:val="22"/>
        </w:rPr>
      </w:pPr>
    </w:p>
    <w:p w14:paraId="70FC5AD3" w14:textId="7DFDFEEB" w:rsidR="00692298" w:rsidRPr="00692298" w:rsidRDefault="004861F1" w:rsidP="00692298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w:drawing>
          <wp:inline distT="0" distB="0" distL="0" distR="0" wp14:anchorId="1429672C" wp14:editId="2F1EDAD8">
            <wp:extent cx="5943600" cy="284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DC5D8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22CC" w14:textId="77777777" w:rsidR="00B0581D" w:rsidRDefault="00B0581D" w:rsidP="0067093A">
      <w:pPr>
        <w:jc w:val="both"/>
        <w:rPr>
          <w:rFonts w:ascii="Arial Narrow" w:hAnsi="Arial Narrow"/>
          <w:b/>
          <w:lang w:eastAsia="ar-SA"/>
        </w:rPr>
      </w:pPr>
    </w:p>
    <w:p w14:paraId="367A0244" w14:textId="77777777" w:rsidR="00F464B0" w:rsidRPr="00433D7B" w:rsidRDefault="00F464B0" w:rsidP="00F464B0">
      <w:pPr>
        <w:jc w:val="both"/>
        <w:rPr>
          <w:rFonts w:ascii="Arial Narrow" w:hAnsi="Arial Narrow"/>
          <w:b/>
          <w:i/>
          <w:iCs/>
          <w:color w:val="FF0000"/>
          <w:lang w:eastAsia="ar-SA"/>
        </w:rPr>
      </w:pPr>
      <w:r w:rsidRPr="00433D7B">
        <w:rPr>
          <w:rFonts w:ascii="Arial Narrow" w:hAnsi="Arial Narrow"/>
          <w:b/>
          <w:i/>
          <w:iCs/>
          <w:color w:val="FF0000"/>
          <w:lang w:eastAsia="ar-SA"/>
        </w:rPr>
        <w:t xml:space="preserve">Snip and paste your source codes here.  Snip it directly from the IDE so that colors of the codes are preserved for readability.  Include additional pages if necessary.  </w:t>
      </w:r>
    </w:p>
    <w:p w14:paraId="76AB5F20" w14:textId="77777777" w:rsidR="00F464B0" w:rsidRDefault="00F464B0" w:rsidP="00EB46B2">
      <w:pPr>
        <w:jc w:val="both"/>
        <w:rPr>
          <w:rFonts w:ascii="Arial Narrow" w:hAnsi="Arial Narrow"/>
          <w:b/>
          <w:lang w:eastAsia="ar-SA"/>
        </w:rPr>
      </w:pPr>
    </w:p>
    <w:p w14:paraId="64594F43" w14:textId="698D8EC7" w:rsidR="00EB46B2" w:rsidRDefault="00EB46B2" w:rsidP="00EB46B2">
      <w:pPr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>VII. QUESTION AND ANSWER</w:t>
      </w:r>
    </w:p>
    <w:p w14:paraId="5142ABC9" w14:textId="77777777" w:rsidR="00EB46B2" w:rsidRDefault="00EB46B2" w:rsidP="00EB46B2">
      <w:pPr>
        <w:jc w:val="both"/>
        <w:rPr>
          <w:rFonts w:ascii="Arial Narrow" w:hAnsi="Arial Narrow"/>
          <w:b/>
          <w:lang w:eastAsia="ar-SA"/>
        </w:rPr>
      </w:pPr>
    </w:p>
    <w:p w14:paraId="05C50DD2" w14:textId="7BD49BC3" w:rsidR="00EB46B2" w:rsidRDefault="00EB47B1" w:rsidP="00EB46B2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bCs/>
          <w:lang w:eastAsia="ar-SA"/>
        </w:rPr>
      </w:pPr>
      <w:r>
        <w:rPr>
          <w:rFonts w:ascii="Arial Narrow" w:hAnsi="Arial Narrow"/>
          <w:bCs/>
          <w:lang w:eastAsia="ar-SA"/>
        </w:rPr>
        <w:t xml:space="preserve">What is </w:t>
      </w:r>
      <w:r w:rsidR="00493CE9">
        <w:rPr>
          <w:rFonts w:ascii="Arial Narrow" w:hAnsi="Arial Narrow"/>
          <w:bCs/>
          <w:lang w:eastAsia="ar-SA"/>
        </w:rPr>
        <w:t>Constant in PHP</w:t>
      </w:r>
    </w:p>
    <w:p w14:paraId="26688BCA" w14:textId="2E67B2C6" w:rsidR="00493CE9" w:rsidRDefault="00493CE9" w:rsidP="00EB46B2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bCs/>
          <w:lang w:eastAsia="ar-SA"/>
        </w:rPr>
      </w:pPr>
      <w:r>
        <w:rPr>
          <w:rFonts w:ascii="Arial Narrow" w:hAnsi="Arial Narrow"/>
          <w:bCs/>
          <w:lang w:eastAsia="ar-SA"/>
        </w:rPr>
        <w:t>What is the difference between include and require? Explain</w:t>
      </w:r>
    </w:p>
    <w:p w14:paraId="7A1AE314" w14:textId="3458162F" w:rsidR="00E4758D" w:rsidRPr="00A2323C" w:rsidRDefault="00E4758D" w:rsidP="00A2323C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bCs/>
          <w:lang w:eastAsia="ar-SA"/>
        </w:rPr>
      </w:pPr>
      <w:r>
        <w:rPr>
          <w:rFonts w:ascii="Arial Narrow" w:hAnsi="Arial Narrow"/>
          <w:bCs/>
          <w:lang w:eastAsia="ar-SA"/>
        </w:rPr>
        <w:t>What are the different string functions? Explain each</w:t>
      </w:r>
    </w:p>
    <w:p w14:paraId="73AFF5EC" w14:textId="77777777" w:rsidR="00EB46B2" w:rsidRDefault="00EB46B2" w:rsidP="00EB46B2">
      <w:pPr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>VIII. REFERENCES</w:t>
      </w:r>
    </w:p>
    <w:p w14:paraId="407A4742" w14:textId="77777777" w:rsidR="00EB46B2" w:rsidRDefault="00EB46B2" w:rsidP="00EB46B2">
      <w:pPr>
        <w:jc w:val="both"/>
        <w:rPr>
          <w:rFonts w:ascii="Arial Narrow" w:hAnsi="Arial Narrow"/>
          <w:b/>
          <w:lang w:eastAsia="ar-SA"/>
        </w:rPr>
      </w:pPr>
    </w:p>
    <w:p w14:paraId="4B1ADF38" w14:textId="77777777" w:rsidR="002A5623" w:rsidRPr="00EE485C" w:rsidRDefault="00DB54C0" w:rsidP="002A5623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bCs/>
          <w:lang w:eastAsia="ar-SA"/>
        </w:rPr>
      </w:pPr>
      <w:hyperlink r:id="rId11" w:history="1">
        <w:r w:rsidR="002A5623">
          <w:rPr>
            <w:rStyle w:val="Hyperlink"/>
          </w:rPr>
          <w:t>https://www.w3schools.com/css/</w:t>
        </w:r>
      </w:hyperlink>
    </w:p>
    <w:p w14:paraId="60F24754" w14:textId="77777777" w:rsidR="002A5623" w:rsidRPr="004C5257" w:rsidRDefault="00DB54C0" w:rsidP="002A5623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bCs/>
          <w:lang w:eastAsia="ar-SA"/>
        </w:rPr>
      </w:pPr>
      <w:hyperlink r:id="rId12" w:history="1">
        <w:r w:rsidR="002A5623">
          <w:rPr>
            <w:rStyle w:val="Hyperlink"/>
          </w:rPr>
          <w:t>https://www.w3schools.com/html/</w:t>
        </w:r>
      </w:hyperlink>
    </w:p>
    <w:p w14:paraId="49A73A9B" w14:textId="77777777" w:rsidR="002A5623" w:rsidRDefault="00DB54C0" w:rsidP="002A5623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bCs/>
          <w:lang w:eastAsia="ar-SA"/>
        </w:rPr>
      </w:pPr>
      <w:hyperlink r:id="rId13" w:history="1">
        <w:r w:rsidR="002A5623">
          <w:rPr>
            <w:rStyle w:val="Hyperlink"/>
          </w:rPr>
          <w:t>https://www.w3schools.com/php/php_variables.asp</w:t>
        </w:r>
      </w:hyperlink>
    </w:p>
    <w:p w14:paraId="2E0C97CD" w14:textId="0AE6FE01" w:rsidR="00EB46B2" w:rsidRPr="005C7147" w:rsidRDefault="00DB54C0" w:rsidP="00EB46B2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hyperlink r:id="rId14" w:history="1">
        <w:r w:rsidR="00EA1362">
          <w:rPr>
            <w:rStyle w:val="Hyperlink"/>
          </w:rPr>
          <w:t>https://www.w3schools.com/php/php_constants.asp</w:t>
        </w:r>
      </w:hyperlink>
    </w:p>
    <w:p w14:paraId="5AAB2263" w14:textId="1AD02AD9" w:rsidR="005C7147" w:rsidRPr="00676E98" w:rsidRDefault="00DB54C0" w:rsidP="00EB46B2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hyperlink r:id="rId15" w:history="1">
        <w:r w:rsidR="005C7147">
          <w:rPr>
            <w:rStyle w:val="Hyperlink"/>
          </w:rPr>
          <w:t>https://www.w3schools.com/php/php_includes.asp</w:t>
        </w:r>
      </w:hyperlink>
    </w:p>
    <w:p w14:paraId="4A166B7F" w14:textId="5C6286E9" w:rsidR="00B94E0C" w:rsidRPr="004861F1" w:rsidRDefault="00DB54C0" w:rsidP="003C29FA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hyperlink r:id="rId16" w:history="1">
        <w:r w:rsidR="00676E98">
          <w:rPr>
            <w:rStyle w:val="Hyperlink"/>
          </w:rPr>
          <w:t>https://www.w3schools.com/php/php_string.asp</w:t>
        </w:r>
      </w:hyperlink>
    </w:p>
    <w:p w14:paraId="1787FF1C" w14:textId="5259AF40" w:rsidR="003C29FA" w:rsidRDefault="003C29FA" w:rsidP="003C29FA">
      <w:pPr>
        <w:rPr>
          <w:b/>
        </w:rPr>
      </w:pPr>
      <w:r>
        <w:rPr>
          <w:b/>
        </w:rPr>
        <w:lastRenderedPageBreak/>
        <w:t>Note: The following rubrics/metrics will be used to grade students’ output.</w:t>
      </w:r>
    </w:p>
    <w:p w14:paraId="5752A0B3" w14:textId="77777777" w:rsidR="003C29FA" w:rsidRDefault="003C29FA" w:rsidP="003C29FA">
      <w:pPr>
        <w:rPr>
          <w:b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1816"/>
        <w:gridCol w:w="1858"/>
        <w:gridCol w:w="1858"/>
        <w:gridCol w:w="1877"/>
      </w:tblGrid>
      <w:tr w:rsidR="003C29FA" w:rsidRPr="000437E9" w14:paraId="5D2C3209" w14:textId="77777777" w:rsidTr="007373BA">
        <w:tc>
          <w:tcPr>
            <w:tcW w:w="19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BD077" w14:textId="77777777" w:rsidR="003C29FA" w:rsidRPr="00FD409A" w:rsidRDefault="003C29FA" w:rsidP="007373B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Program (10</w:t>
            </w:r>
            <w:r w:rsidRPr="00FD409A">
              <w:rPr>
                <w:b/>
                <w:sz w:val="22"/>
              </w:rPr>
              <w:t>0 pts.)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92C1D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(Excellent)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E27EF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(Good)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EB5AB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(Fair)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C43A7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(Poor)</w:t>
            </w:r>
          </w:p>
        </w:tc>
      </w:tr>
      <w:tr w:rsidR="003C29FA" w:rsidRPr="000437E9" w14:paraId="07DD48BF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87158" w14:textId="77777777" w:rsidR="003C29FA" w:rsidRPr="0063312A" w:rsidRDefault="003C29FA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Program execution 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0E9EE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Program executes correctly with n</w:t>
            </w:r>
            <w:r>
              <w:rPr>
                <w:sz w:val="22"/>
              </w:rPr>
              <w:t xml:space="preserve">o syntax or runtime errors </w:t>
            </w:r>
            <w:r w:rsidRPr="0063312A">
              <w:rPr>
                <w:b/>
                <w:sz w:val="22"/>
              </w:rPr>
              <w:t>(18-20pts)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B0257" w14:textId="77777777" w:rsidR="003C29FA" w:rsidRPr="000437E9" w:rsidRDefault="003C29FA" w:rsidP="007373BA">
            <w:pPr>
              <w:rPr>
                <w:sz w:val="22"/>
              </w:rPr>
            </w:pPr>
            <w:r>
              <w:rPr>
                <w:sz w:val="22"/>
              </w:rPr>
              <w:t>Program executes with less than 3 errors</w:t>
            </w:r>
            <w:r w:rsidRPr="000437E9">
              <w:rPr>
                <w:sz w:val="22"/>
              </w:rPr>
              <w:t> 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583E4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executes with </w:t>
            </w:r>
            <w:r>
              <w:rPr>
                <w:sz w:val="22"/>
              </w:rPr>
              <w:t xml:space="preserve">more than 3 </w:t>
            </w:r>
            <w:proofErr w:type="gramStart"/>
            <w:r>
              <w:rPr>
                <w:sz w:val="22"/>
              </w:rPr>
              <w:t xml:space="preserve">errors  </w:t>
            </w:r>
            <w:r w:rsidRPr="009F7127">
              <w:rPr>
                <w:b/>
                <w:sz w:val="22"/>
              </w:rPr>
              <w:t>(</w:t>
            </w:r>
            <w:proofErr w:type="gramEnd"/>
            <w:r w:rsidRPr="009F7127">
              <w:rPr>
                <w:b/>
                <w:sz w:val="22"/>
              </w:rPr>
              <w:t>12-14pts)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1BC30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does not execute </w:t>
            </w:r>
            <w:r w:rsidRPr="009F7127">
              <w:rPr>
                <w:b/>
                <w:sz w:val="22"/>
              </w:rPr>
              <w:t>(10-11pts)</w:t>
            </w:r>
          </w:p>
        </w:tc>
      </w:tr>
      <w:tr w:rsidR="003C29FA" w:rsidRPr="000437E9" w14:paraId="6DA63425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C698E" w14:textId="77777777" w:rsidR="003C29FA" w:rsidRPr="0063312A" w:rsidRDefault="003C29FA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Correct output</w:t>
            </w:r>
          </w:p>
          <w:p w14:paraId="5BAA3FD4" w14:textId="77777777" w:rsidR="003C29FA" w:rsidRPr="000437E9" w:rsidRDefault="003C29FA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FA0A7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displays correct output with no errors </w:t>
            </w:r>
            <w:r w:rsidRPr="0063312A">
              <w:rPr>
                <w:b/>
                <w:sz w:val="22"/>
              </w:rPr>
              <w:t>(18-20pts)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2EB14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Output has minor errors 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131E3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Output has multiple errors </w:t>
            </w:r>
            <w:r w:rsidRPr="009F7127">
              <w:rPr>
                <w:b/>
                <w:sz w:val="22"/>
              </w:rPr>
              <w:t>(12-14pts)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3A036" w14:textId="77777777" w:rsidR="003C29FA" w:rsidRPr="000437E9" w:rsidRDefault="003C29FA" w:rsidP="007373BA">
            <w:pPr>
              <w:rPr>
                <w:sz w:val="22"/>
              </w:rPr>
            </w:pPr>
            <w:r>
              <w:rPr>
                <w:sz w:val="22"/>
              </w:rPr>
              <w:t xml:space="preserve">Output is incorrect </w:t>
            </w:r>
            <w:r w:rsidRPr="009F7127">
              <w:rPr>
                <w:b/>
                <w:sz w:val="22"/>
              </w:rPr>
              <w:t>(10-11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</w:tr>
      <w:tr w:rsidR="003C29FA" w:rsidRPr="000437E9" w14:paraId="7DA2A381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B6B73" w14:textId="77777777" w:rsidR="003C29FA" w:rsidRPr="0063312A" w:rsidRDefault="003C29FA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Design of output</w:t>
            </w:r>
          </w:p>
          <w:p w14:paraId="48C5E5EE" w14:textId="77777777" w:rsidR="003C29FA" w:rsidRPr="000437E9" w:rsidRDefault="003C29FA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2BC6A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</w:t>
            </w:r>
            <w:r>
              <w:rPr>
                <w:sz w:val="22"/>
              </w:rPr>
              <w:t xml:space="preserve">m displays more than expected </w:t>
            </w: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3305C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displays minimally expected output </w:t>
            </w:r>
            <w:r w:rsidRPr="0063312A">
              <w:rPr>
                <w:b/>
                <w:sz w:val="22"/>
              </w:rPr>
              <w:t>(8-9pts)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30B04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Program does not display the required output (</w:t>
            </w:r>
            <w:r w:rsidRPr="009F7127">
              <w:rPr>
                <w:b/>
                <w:sz w:val="22"/>
              </w:rPr>
              <w:t>6-7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A913D" w14:textId="77777777" w:rsidR="003C29FA" w:rsidRPr="000437E9" w:rsidRDefault="003C29FA" w:rsidP="007373BA">
            <w:pPr>
              <w:rPr>
                <w:sz w:val="22"/>
              </w:rPr>
            </w:pPr>
            <w:r>
              <w:rPr>
                <w:sz w:val="22"/>
              </w:rPr>
              <w:t xml:space="preserve">Output is poorly designed </w:t>
            </w:r>
            <w:r w:rsidRPr="009F7127">
              <w:rPr>
                <w:b/>
                <w:sz w:val="22"/>
              </w:rPr>
              <w:t>(5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</w:tr>
      <w:tr w:rsidR="003C29FA" w:rsidRPr="000437E9" w14:paraId="19BA2DE9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77D9A" w14:textId="77777777" w:rsidR="003C29FA" w:rsidRPr="0063312A" w:rsidRDefault="003C29FA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Design of logic</w:t>
            </w:r>
          </w:p>
          <w:p w14:paraId="144A72F6" w14:textId="77777777" w:rsidR="003C29FA" w:rsidRPr="000437E9" w:rsidRDefault="003C29FA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8FE12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logically well designed </w:t>
            </w:r>
            <w:r w:rsidRPr="0063312A">
              <w:rPr>
                <w:b/>
                <w:sz w:val="22"/>
              </w:rPr>
              <w:t>(18-20</w:t>
            </w:r>
            <w:r>
              <w:rPr>
                <w:b/>
                <w:sz w:val="22"/>
              </w:rPr>
              <w:t>pts</w:t>
            </w:r>
            <w:r w:rsidRPr="0063312A">
              <w:rPr>
                <w:b/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79C94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slight logic errors that do no significantly affect the results 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EC1C5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significant logic errors </w:t>
            </w:r>
            <w:r w:rsidRPr="009F7127">
              <w:rPr>
                <w:b/>
                <w:sz w:val="22"/>
              </w:rPr>
              <w:t>(3-5pts)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C5A89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Program is incorre</w:t>
            </w:r>
            <w:r>
              <w:rPr>
                <w:sz w:val="22"/>
              </w:rPr>
              <w:t xml:space="preserve">ct </w:t>
            </w:r>
            <w:r w:rsidRPr="009F7127">
              <w:rPr>
                <w:b/>
                <w:sz w:val="22"/>
              </w:rPr>
              <w:t>(10-11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</w:tr>
      <w:tr w:rsidR="003C29FA" w:rsidRPr="000437E9" w14:paraId="0CEB6565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00C1A" w14:textId="77777777" w:rsidR="003C29FA" w:rsidRPr="0063312A" w:rsidRDefault="003C29FA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Standards</w:t>
            </w:r>
          </w:p>
          <w:p w14:paraId="495D0DB9" w14:textId="77777777" w:rsidR="003C29FA" w:rsidRPr="000437E9" w:rsidRDefault="003C29FA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4489A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</w:t>
            </w:r>
            <w:r>
              <w:rPr>
                <w:sz w:val="22"/>
              </w:rPr>
              <w:t xml:space="preserve">code </w:t>
            </w:r>
            <w:r w:rsidRPr="000437E9">
              <w:rPr>
                <w:sz w:val="22"/>
              </w:rPr>
              <w:t>i</w:t>
            </w:r>
            <w:r>
              <w:rPr>
                <w:sz w:val="22"/>
              </w:rPr>
              <w:t xml:space="preserve">s stylistically well designed </w:t>
            </w:r>
            <w:r w:rsidRPr="0063312A">
              <w:rPr>
                <w:b/>
                <w:sz w:val="22"/>
              </w:rPr>
              <w:t>(18-20pts)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1FFFA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Few inappropriate design choices (i.e. poor variable names, improper indentation) 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61754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Several inappropriate design choices (i.e. poor variable names, improper indentation) </w:t>
            </w:r>
            <w:r w:rsidRPr="009F7127">
              <w:rPr>
                <w:b/>
                <w:sz w:val="22"/>
              </w:rPr>
              <w:t>(12-14pts)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9AE95" w14:textId="77777777" w:rsidR="003C29FA" w:rsidRPr="000437E9" w:rsidRDefault="003C29FA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</w:t>
            </w:r>
            <w:r>
              <w:rPr>
                <w:sz w:val="22"/>
              </w:rPr>
              <w:t xml:space="preserve">ram is poorly written </w:t>
            </w:r>
            <w:r w:rsidRPr="009F7127">
              <w:rPr>
                <w:b/>
                <w:sz w:val="22"/>
              </w:rPr>
              <w:t>(10-11pts)</w:t>
            </w:r>
          </w:p>
        </w:tc>
      </w:tr>
      <w:tr w:rsidR="003C29FA" w:rsidRPr="000437E9" w14:paraId="5342BE4A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D904F" w14:textId="77777777" w:rsidR="003C29FA" w:rsidRPr="0063312A" w:rsidRDefault="003C29FA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Delivery</w:t>
            </w:r>
          </w:p>
          <w:p w14:paraId="60B5FE83" w14:textId="77777777" w:rsidR="003C29FA" w:rsidRPr="000437E9" w:rsidRDefault="003C29FA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1E34C" w14:textId="77777777" w:rsidR="003C29FA" w:rsidRPr="000437E9" w:rsidRDefault="003C29FA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>The program was delivered on time.</w:t>
            </w:r>
            <w:r>
              <w:rPr>
                <w:sz w:val="22"/>
              </w:rPr>
              <w:t xml:space="preserve"> </w:t>
            </w: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9B02E" w14:textId="77777777" w:rsidR="003C29FA" w:rsidRPr="000437E9" w:rsidRDefault="003C29FA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 xml:space="preserve">The program was delivered </w:t>
            </w:r>
            <w:r>
              <w:rPr>
                <w:sz w:val="22"/>
              </w:rPr>
              <w:t>a day after the deadline</w:t>
            </w:r>
            <w:r w:rsidRPr="0067543E">
              <w:rPr>
                <w:sz w:val="22"/>
              </w:rPr>
              <w:t xml:space="preserve">. </w:t>
            </w:r>
            <w:r w:rsidRPr="00BA017D">
              <w:rPr>
                <w:b/>
                <w:sz w:val="22"/>
              </w:rPr>
              <w:t>(8-9pts)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898D1" w14:textId="77777777" w:rsidR="003C29FA" w:rsidRPr="000437E9" w:rsidRDefault="003C29FA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 xml:space="preserve">The program was delivered </w:t>
            </w:r>
            <w:r>
              <w:rPr>
                <w:sz w:val="22"/>
              </w:rPr>
              <w:t>two days after the deadline</w:t>
            </w:r>
            <w:r w:rsidRPr="0067543E">
              <w:rPr>
                <w:sz w:val="22"/>
              </w:rPr>
              <w:t>.</w:t>
            </w:r>
            <w:r w:rsidRPr="009F7127">
              <w:rPr>
                <w:b/>
                <w:sz w:val="22"/>
              </w:rPr>
              <w:t xml:space="preserve"> (6-7pts)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B8E66" w14:textId="77777777" w:rsidR="003C29FA" w:rsidRPr="000437E9" w:rsidRDefault="003C29FA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>The program was delivered</w:t>
            </w:r>
            <w:r>
              <w:rPr>
                <w:sz w:val="22"/>
              </w:rPr>
              <w:t xml:space="preserve"> more than two days after the deadline</w:t>
            </w:r>
            <w:r w:rsidRPr="0067543E">
              <w:rPr>
                <w:sz w:val="22"/>
              </w:rPr>
              <w:t>.</w:t>
            </w:r>
            <w:r w:rsidRPr="009F7127">
              <w:rPr>
                <w:b/>
                <w:sz w:val="22"/>
              </w:rPr>
              <w:t xml:space="preserve"> </w:t>
            </w:r>
            <w:r w:rsidRPr="009C1D17">
              <w:rPr>
                <w:b/>
                <w:sz w:val="22"/>
              </w:rPr>
              <w:t>(5pts)</w:t>
            </w:r>
          </w:p>
        </w:tc>
      </w:tr>
    </w:tbl>
    <w:p w14:paraId="3DC4157A" w14:textId="77777777" w:rsidR="003C29FA" w:rsidRPr="003C29FA" w:rsidRDefault="003C29FA" w:rsidP="003C29FA">
      <w:pPr>
        <w:jc w:val="both"/>
        <w:rPr>
          <w:rFonts w:ascii="Arial Narrow" w:hAnsi="Arial Narrow"/>
          <w:lang w:eastAsia="ar-SA"/>
        </w:rPr>
      </w:pPr>
    </w:p>
    <w:sectPr w:rsidR="003C29FA" w:rsidRPr="003C29FA" w:rsidSect="00FB190D">
      <w:headerReference w:type="default" r:id="rId17"/>
      <w:footerReference w:type="default" r:id="rId18"/>
      <w:headerReference w:type="first" r:id="rId19"/>
      <w:pgSz w:w="12240" w:h="15840" w:code="1"/>
      <w:pgMar w:top="1440" w:right="1440" w:bottom="1440" w:left="1440" w:header="720" w:footer="9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9DDF78" w14:textId="77777777" w:rsidR="00DB54C0" w:rsidRDefault="00DB54C0">
      <w:r>
        <w:separator/>
      </w:r>
    </w:p>
  </w:endnote>
  <w:endnote w:type="continuationSeparator" w:id="0">
    <w:p w14:paraId="53C47B2F" w14:textId="77777777" w:rsidR="00DB54C0" w:rsidRDefault="00DB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 Narrow" w:hAnsi="Arial Narrow"/>
        <w:sz w:val="20"/>
      </w:rPr>
      <w:id w:val="1046104715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  <w:sz w:val="2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8CADBD5" w14:textId="77777777" w:rsidR="00320E77" w:rsidRDefault="00320E77">
            <w:pPr>
              <w:pStyle w:val="Footer"/>
              <w:pBdr>
                <w:bottom w:val="single" w:sz="6" w:space="1" w:color="auto"/>
              </w:pBdr>
              <w:jc w:val="right"/>
              <w:rPr>
                <w:rFonts w:ascii="Arial Narrow" w:hAnsi="Arial Narrow"/>
                <w:sz w:val="20"/>
              </w:rPr>
            </w:pPr>
          </w:p>
          <w:p w14:paraId="19606BAC" w14:textId="3AD71D83" w:rsidR="00320E77" w:rsidRPr="00320E77" w:rsidRDefault="0097227B" w:rsidP="00320E77">
            <w:pPr>
              <w:pStyle w:val="Footer"/>
              <w:tabs>
                <w:tab w:val="left" w:pos="8280"/>
              </w:tabs>
              <w:rPr>
                <w:rFonts w:ascii="Arial Narrow" w:hAnsi="Arial Narrow"/>
                <w:sz w:val="20"/>
              </w:rPr>
            </w:pPr>
            <w:r w:rsidRPr="0097227B">
              <w:rPr>
                <w:rFonts w:ascii="Arial Narrow" w:hAnsi="Arial Narrow"/>
                <w:b/>
                <w:sz w:val="20"/>
              </w:rPr>
              <w:t>Applications Development and Emerging Technologies</w:t>
            </w:r>
            <w:proofErr w:type="gramStart"/>
            <w:r w:rsidR="00320E77">
              <w:rPr>
                <w:rFonts w:ascii="Arial Narrow" w:hAnsi="Arial Narrow"/>
                <w:b/>
                <w:sz w:val="20"/>
              </w:rPr>
              <w:tab/>
              <w:t xml:space="preserve">  </w:t>
            </w:r>
            <w:r w:rsidR="00C04228">
              <w:rPr>
                <w:rFonts w:ascii="Arial Narrow" w:hAnsi="Arial Narrow"/>
                <w:b/>
                <w:sz w:val="20"/>
              </w:rPr>
              <w:tab/>
            </w:r>
            <w:proofErr w:type="gramEnd"/>
            <w:r w:rsidR="00320E77" w:rsidRPr="00320E77">
              <w:rPr>
                <w:rFonts w:ascii="Arial Narrow" w:hAnsi="Arial Narrow"/>
                <w:b/>
                <w:sz w:val="20"/>
              </w:rPr>
              <w:t xml:space="preserve">Page 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begin"/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instrText xml:space="preserve"> PAGE </w:instrTex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separate"/>
            </w:r>
            <w:r w:rsidR="00733BE4">
              <w:rPr>
                <w:rFonts w:ascii="Arial Narrow" w:hAnsi="Arial Narrow"/>
                <w:b/>
                <w:bCs/>
                <w:noProof/>
                <w:sz w:val="20"/>
              </w:rPr>
              <w:t>1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end"/>
            </w:r>
            <w:r w:rsidR="00320E77" w:rsidRPr="00320E77">
              <w:rPr>
                <w:rFonts w:ascii="Arial Narrow" w:hAnsi="Arial Narrow"/>
                <w:b/>
                <w:sz w:val="20"/>
              </w:rPr>
              <w:t xml:space="preserve"> of 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begin"/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instrText xml:space="preserve"> NUMPAGES  </w:instrTex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separate"/>
            </w:r>
            <w:r w:rsidR="00733BE4">
              <w:rPr>
                <w:rFonts w:ascii="Arial Narrow" w:hAnsi="Arial Narrow"/>
                <w:b/>
                <w:bCs/>
                <w:noProof/>
                <w:sz w:val="20"/>
              </w:rPr>
              <w:t>8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230F718A" w14:textId="77777777" w:rsidR="00320E77" w:rsidRPr="00320E77" w:rsidRDefault="00320E77">
    <w:pPr>
      <w:pStyle w:val="Footer"/>
      <w:rPr>
        <w:rFonts w:ascii="Arial Narrow" w:hAnsi="Arial Narrow"/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CF307D" w14:textId="77777777" w:rsidR="00DB54C0" w:rsidRDefault="00DB54C0">
      <w:r>
        <w:separator/>
      </w:r>
    </w:p>
  </w:footnote>
  <w:footnote w:type="continuationSeparator" w:id="0">
    <w:p w14:paraId="4001B104" w14:textId="77777777" w:rsidR="00DB54C0" w:rsidRDefault="00DB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606335" w14:textId="0CE0B5E1" w:rsidR="002B55A0" w:rsidRDefault="002B55A0">
    <w:pPr>
      <w:pStyle w:val="Header"/>
    </w:pPr>
  </w:p>
  <w:p w14:paraId="4CBAFF7A" w14:textId="7E5CE2B9" w:rsidR="002B55A0" w:rsidRDefault="002B55A0">
    <w:pPr>
      <w:pStyle w:val="Header"/>
    </w:pPr>
  </w:p>
  <w:p w14:paraId="3CE7D652" w14:textId="65E2FD44" w:rsidR="002B55A0" w:rsidRDefault="002B55A0">
    <w:pPr>
      <w:pStyle w:val="Header"/>
    </w:pPr>
  </w:p>
  <w:p w14:paraId="2515C9F4" w14:textId="1EAF4216" w:rsidR="002B55A0" w:rsidRDefault="002B55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C02704" w14:textId="58700163" w:rsidR="00FB190D" w:rsidRDefault="00FB190D" w:rsidP="00513F3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lowerLetter"/>
      <w:lvlText w:val="%1.)"/>
      <w:lvlJc w:val="left"/>
      <w:pPr>
        <w:tabs>
          <w:tab w:val="num" w:pos="780"/>
        </w:tabs>
        <w:ind w:left="780" w:hanging="360"/>
      </w:pPr>
    </w:lvl>
  </w:abstractNum>
  <w:abstractNum w:abstractNumId="3" w15:restartNumberingAfterBreak="0">
    <w:nsid w:val="00000004"/>
    <w:multiLevelType w:val="multilevel"/>
    <w:tmpl w:val="EDA0A614"/>
    <w:name w:val="WW8Num5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03E11"/>
    <w:multiLevelType w:val="hybridMultilevel"/>
    <w:tmpl w:val="BE009D9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405D0"/>
    <w:multiLevelType w:val="hybridMultilevel"/>
    <w:tmpl w:val="94364BC4"/>
    <w:lvl w:ilvl="0" w:tplc="3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906814"/>
    <w:multiLevelType w:val="hybridMultilevel"/>
    <w:tmpl w:val="4FE67D4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CE2EFC"/>
    <w:multiLevelType w:val="hybridMultilevel"/>
    <w:tmpl w:val="3DAC6F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03CB2"/>
    <w:multiLevelType w:val="hybridMultilevel"/>
    <w:tmpl w:val="5C323D5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D5517A"/>
    <w:multiLevelType w:val="multilevel"/>
    <w:tmpl w:val="FB1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8582C"/>
    <w:multiLevelType w:val="hybridMultilevel"/>
    <w:tmpl w:val="CC28A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EB69BD"/>
    <w:multiLevelType w:val="hybridMultilevel"/>
    <w:tmpl w:val="32E85D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B1D6B68"/>
    <w:multiLevelType w:val="hybridMultilevel"/>
    <w:tmpl w:val="2AC4FC6C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E50B5F"/>
    <w:multiLevelType w:val="hybridMultilevel"/>
    <w:tmpl w:val="D09CA36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6E1DC7"/>
    <w:multiLevelType w:val="singleLevel"/>
    <w:tmpl w:val="4544D818"/>
    <w:lvl w:ilvl="0">
      <w:start w:val="1"/>
      <w:numFmt w:val="upperRoman"/>
      <w:pStyle w:val="Heading6"/>
      <w:lvlText w:val="%1.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/>
        <w:i w:val="0"/>
      </w:rPr>
    </w:lvl>
  </w:abstractNum>
  <w:abstractNum w:abstractNumId="15" w15:restartNumberingAfterBreak="0">
    <w:nsid w:val="612808BD"/>
    <w:multiLevelType w:val="hybridMultilevel"/>
    <w:tmpl w:val="B8EA7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62EB8"/>
    <w:multiLevelType w:val="hybridMultilevel"/>
    <w:tmpl w:val="15666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801FF"/>
    <w:multiLevelType w:val="hybridMultilevel"/>
    <w:tmpl w:val="720CD6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D77AD"/>
    <w:multiLevelType w:val="multilevel"/>
    <w:tmpl w:val="BA6C60D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A2D"/>
    <w:multiLevelType w:val="multilevel"/>
    <w:tmpl w:val="610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C4F6D"/>
    <w:multiLevelType w:val="hybridMultilevel"/>
    <w:tmpl w:val="C1988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461E16"/>
    <w:multiLevelType w:val="hybridMultilevel"/>
    <w:tmpl w:val="48844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071345"/>
    <w:multiLevelType w:val="hybridMultilevel"/>
    <w:tmpl w:val="E77038E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17"/>
  </w:num>
  <w:num w:numId="5">
    <w:abstractNumId w:val="22"/>
  </w:num>
  <w:num w:numId="6">
    <w:abstractNumId w:val="4"/>
  </w:num>
  <w:num w:numId="7">
    <w:abstractNumId w:val="8"/>
  </w:num>
  <w:num w:numId="8">
    <w:abstractNumId w:val="18"/>
  </w:num>
  <w:num w:numId="9">
    <w:abstractNumId w:val="13"/>
  </w:num>
  <w:num w:numId="10">
    <w:abstractNumId w:val="6"/>
  </w:num>
  <w:num w:numId="11">
    <w:abstractNumId w:val="12"/>
  </w:num>
  <w:num w:numId="12">
    <w:abstractNumId w:val="10"/>
  </w:num>
  <w:num w:numId="13">
    <w:abstractNumId w:val="5"/>
  </w:num>
  <w:num w:numId="14">
    <w:abstractNumId w:val="11"/>
  </w:num>
  <w:num w:numId="15">
    <w:abstractNumId w:val="21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16"/>
  </w:num>
  <w:num w:numId="19">
    <w:abstractNumId w:val="19"/>
  </w:num>
  <w:num w:numId="2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93"/>
    <w:rsid w:val="0000518C"/>
    <w:rsid w:val="00022499"/>
    <w:rsid w:val="0004033A"/>
    <w:rsid w:val="000406D1"/>
    <w:rsid w:val="00045FF4"/>
    <w:rsid w:val="00046A5C"/>
    <w:rsid w:val="00047931"/>
    <w:rsid w:val="000514E0"/>
    <w:rsid w:val="00063448"/>
    <w:rsid w:val="000708AD"/>
    <w:rsid w:val="00080C74"/>
    <w:rsid w:val="00087AC4"/>
    <w:rsid w:val="00097798"/>
    <w:rsid w:val="000A22CD"/>
    <w:rsid w:val="000A3DFF"/>
    <w:rsid w:val="000B1043"/>
    <w:rsid w:val="000B1C2C"/>
    <w:rsid w:val="000C35CC"/>
    <w:rsid w:val="000C5DC6"/>
    <w:rsid w:val="000D1138"/>
    <w:rsid w:val="000D2CC1"/>
    <w:rsid w:val="000D4550"/>
    <w:rsid w:val="000E1FF2"/>
    <w:rsid w:val="000F2A57"/>
    <w:rsid w:val="000F3BE1"/>
    <w:rsid w:val="000F74AD"/>
    <w:rsid w:val="001003D5"/>
    <w:rsid w:val="00100992"/>
    <w:rsid w:val="00105F47"/>
    <w:rsid w:val="00111F0A"/>
    <w:rsid w:val="00113D02"/>
    <w:rsid w:val="0013205C"/>
    <w:rsid w:val="00135774"/>
    <w:rsid w:val="00136806"/>
    <w:rsid w:val="00136CBF"/>
    <w:rsid w:val="00163341"/>
    <w:rsid w:val="00167DBE"/>
    <w:rsid w:val="00170A6A"/>
    <w:rsid w:val="001750C3"/>
    <w:rsid w:val="00177BFF"/>
    <w:rsid w:val="00195111"/>
    <w:rsid w:val="001A1D19"/>
    <w:rsid w:val="001A22F3"/>
    <w:rsid w:val="001B7F2E"/>
    <w:rsid w:val="001C6E5A"/>
    <w:rsid w:val="001C7040"/>
    <w:rsid w:val="001D03CD"/>
    <w:rsid w:val="001D0E9F"/>
    <w:rsid w:val="001D6567"/>
    <w:rsid w:val="001E227A"/>
    <w:rsid w:val="001F1AFD"/>
    <w:rsid w:val="001F1FE1"/>
    <w:rsid w:val="001F3AD0"/>
    <w:rsid w:val="001F3CE9"/>
    <w:rsid w:val="00200171"/>
    <w:rsid w:val="0020039A"/>
    <w:rsid w:val="00201ABD"/>
    <w:rsid w:val="002109B4"/>
    <w:rsid w:val="0021593E"/>
    <w:rsid w:val="002312EE"/>
    <w:rsid w:val="00243984"/>
    <w:rsid w:val="00247493"/>
    <w:rsid w:val="00263AC0"/>
    <w:rsid w:val="00273B5D"/>
    <w:rsid w:val="0027439B"/>
    <w:rsid w:val="0027465C"/>
    <w:rsid w:val="00275584"/>
    <w:rsid w:val="002822FD"/>
    <w:rsid w:val="002847E3"/>
    <w:rsid w:val="002861BE"/>
    <w:rsid w:val="0029328B"/>
    <w:rsid w:val="00293BD7"/>
    <w:rsid w:val="00293DCD"/>
    <w:rsid w:val="00294687"/>
    <w:rsid w:val="002A17E4"/>
    <w:rsid w:val="002A362E"/>
    <w:rsid w:val="002A5623"/>
    <w:rsid w:val="002B55A0"/>
    <w:rsid w:val="002C2009"/>
    <w:rsid w:val="002C33B4"/>
    <w:rsid w:val="002C3A27"/>
    <w:rsid w:val="002C6618"/>
    <w:rsid w:val="002D0B57"/>
    <w:rsid w:val="002D640E"/>
    <w:rsid w:val="002E1BE4"/>
    <w:rsid w:val="002F4DC7"/>
    <w:rsid w:val="002F6481"/>
    <w:rsid w:val="00300FCE"/>
    <w:rsid w:val="00301A33"/>
    <w:rsid w:val="00306D38"/>
    <w:rsid w:val="00310DF5"/>
    <w:rsid w:val="003116C9"/>
    <w:rsid w:val="00311FE5"/>
    <w:rsid w:val="00314A79"/>
    <w:rsid w:val="00316D9F"/>
    <w:rsid w:val="00320E77"/>
    <w:rsid w:val="003361C4"/>
    <w:rsid w:val="00337CC4"/>
    <w:rsid w:val="00341399"/>
    <w:rsid w:val="003441D9"/>
    <w:rsid w:val="0036452B"/>
    <w:rsid w:val="00365D01"/>
    <w:rsid w:val="00365D9E"/>
    <w:rsid w:val="003743AC"/>
    <w:rsid w:val="00376C40"/>
    <w:rsid w:val="00380D5D"/>
    <w:rsid w:val="00383508"/>
    <w:rsid w:val="00395BDA"/>
    <w:rsid w:val="003A5A68"/>
    <w:rsid w:val="003B5437"/>
    <w:rsid w:val="003C29FA"/>
    <w:rsid w:val="003D0A13"/>
    <w:rsid w:val="003E0506"/>
    <w:rsid w:val="003E461A"/>
    <w:rsid w:val="00400070"/>
    <w:rsid w:val="004116F5"/>
    <w:rsid w:val="00412AC8"/>
    <w:rsid w:val="00415F9E"/>
    <w:rsid w:val="00422755"/>
    <w:rsid w:val="00426E93"/>
    <w:rsid w:val="00433D7B"/>
    <w:rsid w:val="004347E8"/>
    <w:rsid w:val="0044305B"/>
    <w:rsid w:val="00444F14"/>
    <w:rsid w:val="00450FC4"/>
    <w:rsid w:val="004622C2"/>
    <w:rsid w:val="00464E53"/>
    <w:rsid w:val="00466E08"/>
    <w:rsid w:val="00473469"/>
    <w:rsid w:val="004861F1"/>
    <w:rsid w:val="004907D2"/>
    <w:rsid w:val="00493CE9"/>
    <w:rsid w:val="004A1060"/>
    <w:rsid w:val="004A1B57"/>
    <w:rsid w:val="004A3A78"/>
    <w:rsid w:val="004A561D"/>
    <w:rsid w:val="004A6151"/>
    <w:rsid w:val="004C1945"/>
    <w:rsid w:val="004C3688"/>
    <w:rsid w:val="004C5A31"/>
    <w:rsid w:val="004D0178"/>
    <w:rsid w:val="004D0700"/>
    <w:rsid w:val="004D68F3"/>
    <w:rsid w:val="004E7FAF"/>
    <w:rsid w:val="004F41F2"/>
    <w:rsid w:val="00501935"/>
    <w:rsid w:val="00513F34"/>
    <w:rsid w:val="0053007D"/>
    <w:rsid w:val="00530D16"/>
    <w:rsid w:val="005333CF"/>
    <w:rsid w:val="005365AF"/>
    <w:rsid w:val="00540A7F"/>
    <w:rsid w:val="00542EDC"/>
    <w:rsid w:val="00550C6B"/>
    <w:rsid w:val="00564FCE"/>
    <w:rsid w:val="00566BEF"/>
    <w:rsid w:val="00573900"/>
    <w:rsid w:val="0058001C"/>
    <w:rsid w:val="00582ED0"/>
    <w:rsid w:val="00583563"/>
    <w:rsid w:val="00597530"/>
    <w:rsid w:val="005A1412"/>
    <w:rsid w:val="005A1DD3"/>
    <w:rsid w:val="005A2879"/>
    <w:rsid w:val="005A31B8"/>
    <w:rsid w:val="005C7147"/>
    <w:rsid w:val="005E03E5"/>
    <w:rsid w:val="005E3586"/>
    <w:rsid w:val="005E39AA"/>
    <w:rsid w:val="005E6ED4"/>
    <w:rsid w:val="00602E0A"/>
    <w:rsid w:val="00604D48"/>
    <w:rsid w:val="00604DDE"/>
    <w:rsid w:val="006071E3"/>
    <w:rsid w:val="0061103A"/>
    <w:rsid w:val="0061366D"/>
    <w:rsid w:val="00613F75"/>
    <w:rsid w:val="006326A9"/>
    <w:rsid w:val="00632A48"/>
    <w:rsid w:val="00634382"/>
    <w:rsid w:val="00641D99"/>
    <w:rsid w:val="00645111"/>
    <w:rsid w:val="00664C24"/>
    <w:rsid w:val="00666C75"/>
    <w:rsid w:val="0066743F"/>
    <w:rsid w:val="0067093A"/>
    <w:rsid w:val="006757E1"/>
    <w:rsid w:val="00676402"/>
    <w:rsid w:val="00676E98"/>
    <w:rsid w:val="00687D96"/>
    <w:rsid w:val="00692298"/>
    <w:rsid w:val="00694FB5"/>
    <w:rsid w:val="006A1DEE"/>
    <w:rsid w:val="006B715F"/>
    <w:rsid w:val="006C1C03"/>
    <w:rsid w:val="006C1E7A"/>
    <w:rsid w:val="006E1ABE"/>
    <w:rsid w:val="006E1DB2"/>
    <w:rsid w:val="006E78BD"/>
    <w:rsid w:val="006F686B"/>
    <w:rsid w:val="006F70DF"/>
    <w:rsid w:val="006F7269"/>
    <w:rsid w:val="00714694"/>
    <w:rsid w:val="00733BE4"/>
    <w:rsid w:val="00746058"/>
    <w:rsid w:val="0075356B"/>
    <w:rsid w:val="007566ED"/>
    <w:rsid w:val="007711E9"/>
    <w:rsid w:val="00781365"/>
    <w:rsid w:val="007A1CEE"/>
    <w:rsid w:val="007A368B"/>
    <w:rsid w:val="007A4A67"/>
    <w:rsid w:val="007A7FB0"/>
    <w:rsid w:val="007B7523"/>
    <w:rsid w:val="007C4286"/>
    <w:rsid w:val="007C4FFF"/>
    <w:rsid w:val="007C5A7E"/>
    <w:rsid w:val="007D221F"/>
    <w:rsid w:val="007E1354"/>
    <w:rsid w:val="007E32DC"/>
    <w:rsid w:val="007F0CDF"/>
    <w:rsid w:val="007F5B9A"/>
    <w:rsid w:val="0081048A"/>
    <w:rsid w:val="008129FD"/>
    <w:rsid w:val="00815C7A"/>
    <w:rsid w:val="008305F3"/>
    <w:rsid w:val="00862809"/>
    <w:rsid w:val="00863FEC"/>
    <w:rsid w:val="00870DC0"/>
    <w:rsid w:val="0087679C"/>
    <w:rsid w:val="008971AD"/>
    <w:rsid w:val="008A108D"/>
    <w:rsid w:val="008A7AE4"/>
    <w:rsid w:val="008B122C"/>
    <w:rsid w:val="008B2D1A"/>
    <w:rsid w:val="008C07CB"/>
    <w:rsid w:val="008D1A65"/>
    <w:rsid w:val="008D38BA"/>
    <w:rsid w:val="008D4EFE"/>
    <w:rsid w:val="008E2B0E"/>
    <w:rsid w:val="009072F3"/>
    <w:rsid w:val="00931D96"/>
    <w:rsid w:val="00932DF0"/>
    <w:rsid w:val="00934A08"/>
    <w:rsid w:val="009405DA"/>
    <w:rsid w:val="009409CA"/>
    <w:rsid w:val="00952B77"/>
    <w:rsid w:val="00970C98"/>
    <w:rsid w:val="0097227B"/>
    <w:rsid w:val="009807EA"/>
    <w:rsid w:val="00983BE8"/>
    <w:rsid w:val="00983DB9"/>
    <w:rsid w:val="00992131"/>
    <w:rsid w:val="009A171D"/>
    <w:rsid w:val="009A3A29"/>
    <w:rsid w:val="009B3824"/>
    <w:rsid w:val="009C3B30"/>
    <w:rsid w:val="009C49D5"/>
    <w:rsid w:val="009C736C"/>
    <w:rsid w:val="009D3B28"/>
    <w:rsid w:val="00A053A0"/>
    <w:rsid w:val="00A14955"/>
    <w:rsid w:val="00A14D3C"/>
    <w:rsid w:val="00A23152"/>
    <w:rsid w:val="00A2323C"/>
    <w:rsid w:val="00A25989"/>
    <w:rsid w:val="00A33FF2"/>
    <w:rsid w:val="00A35FE9"/>
    <w:rsid w:val="00A36AFD"/>
    <w:rsid w:val="00A42699"/>
    <w:rsid w:val="00A432A5"/>
    <w:rsid w:val="00A43825"/>
    <w:rsid w:val="00A64F3A"/>
    <w:rsid w:val="00A75DD9"/>
    <w:rsid w:val="00A84E9D"/>
    <w:rsid w:val="00A92A49"/>
    <w:rsid w:val="00AA771E"/>
    <w:rsid w:val="00AB1979"/>
    <w:rsid w:val="00AB3B6D"/>
    <w:rsid w:val="00AC13F4"/>
    <w:rsid w:val="00AC2986"/>
    <w:rsid w:val="00AC5216"/>
    <w:rsid w:val="00AC73EE"/>
    <w:rsid w:val="00AE59B0"/>
    <w:rsid w:val="00AF10BE"/>
    <w:rsid w:val="00AF4F96"/>
    <w:rsid w:val="00B0581D"/>
    <w:rsid w:val="00B25783"/>
    <w:rsid w:val="00B26D2C"/>
    <w:rsid w:val="00B31AE4"/>
    <w:rsid w:val="00B33396"/>
    <w:rsid w:val="00B34181"/>
    <w:rsid w:val="00B36C26"/>
    <w:rsid w:val="00B4546D"/>
    <w:rsid w:val="00B47756"/>
    <w:rsid w:val="00B57048"/>
    <w:rsid w:val="00B77859"/>
    <w:rsid w:val="00B85CD7"/>
    <w:rsid w:val="00B91FD6"/>
    <w:rsid w:val="00B94E0C"/>
    <w:rsid w:val="00BA2EEE"/>
    <w:rsid w:val="00BA4FA5"/>
    <w:rsid w:val="00BB682D"/>
    <w:rsid w:val="00BC4D1A"/>
    <w:rsid w:val="00BC5948"/>
    <w:rsid w:val="00BD41B7"/>
    <w:rsid w:val="00BE2502"/>
    <w:rsid w:val="00C04228"/>
    <w:rsid w:val="00C36BDD"/>
    <w:rsid w:val="00C405AC"/>
    <w:rsid w:val="00C426A1"/>
    <w:rsid w:val="00C511BB"/>
    <w:rsid w:val="00C5312F"/>
    <w:rsid w:val="00C57B0D"/>
    <w:rsid w:val="00C60BC3"/>
    <w:rsid w:val="00C71AFF"/>
    <w:rsid w:val="00C76869"/>
    <w:rsid w:val="00C92C48"/>
    <w:rsid w:val="00C94F28"/>
    <w:rsid w:val="00C96C46"/>
    <w:rsid w:val="00CA044F"/>
    <w:rsid w:val="00CA1C95"/>
    <w:rsid w:val="00CA245F"/>
    <w:rsid w:val="00CA5667"/>
    <w:rsid w:val="00CC618E"/>
    <w:rsid w:val="00CC78B1"/>
    <w:rsid w:val="00CD02B1"/>
    <w:rsid w:val="00CD09A0"/>
    <w:rsid w:val="00CE181C"/>
    <w:rsid w:val="00CE7AE2"/>
    <w:rsid w:val="00CF2A94"/>
    <w:rsid w:val="00D04365"/>
    <w:rsid w:val="00D246E9"/>
    <w:rsid w:val="00D33378"/>
    <w:rsid w:val="00D41C94"/>
    <w:rsid w:val="00D46E09"/>
    <w:rsid w:val="00D620CF"/>
    <w:rsid w:val="00D62D8F"/>
    <w:rsid w:val="00D62E6B"/>
    <w:rsid w:val="00D715AD"/>
    <w:rsid w:val="00D74706"/>
    <w:rsid w:val="00D77608"/>
    <w:rsid w:val="00D80551"/>
    <w:rsid w:val="00D833C1"/>
    <w:rsid w:val="00D848BF"/>
    <w:rsid w:val="00D86B1B"/>
    <w:rsid w:val="00DA270D"/>
    <w:rsid w:val="00DA4C80"/>
    <w:rsid w:val="00DB36EC"/>
    <w:rsid w:val="00DB54C0"/>
    <w:rsid w:val="00DC25FF"/>
    <w:rsid w:val="00DD05A3"/>
    <w:rsid w:val="00DD1C2A"/>
    <w:rsid w:val="00DD1DE3"/>
    <w:rsid w:val="00DD2D6A"/>
    <w:rsid w:val="00DD378C"/>
    <w:rsid w:val="00DD6DEE"/>
    <w:rsid w:val="00DE6544"/>
    <w:rsid w:val="00DE6F26"/>
    <w:rsid w:val="00E16D3E"/>
    <w:rsid w:val="00E2014C"/>
    <w:rsid w:val="00E2191B"/>
    <w:rsid w:val="00E23ED0"/>
    <w:rsid w:val="00E25A70"/>
    <w:rsid w:val="00E26699"/>
    <w:rsid w:val="00E278BE"/>
    <w:rsid w:val="00E36BFC"/>
    <w:rsid w:val="00E47563"/>
    <w:rsid w:val="00E4758D"/>
    <w:rsid w:val="00E52217"/>
    <w:rsid w:val="00E56729"/>
    <w:rsid w:val="00E57C8D"/>
    <w:rsid w:val="00E72B80"/>
    <w:rsid w:val="00E8572A"/>
    <w:rsid w:val="00EA1362"/>
    <w:rsid w:val="00EA3D49"/>
    <w:rsid w:val="00EA4BDA"/>
    <w:rsid w:val="00EA5F33"/>
    <w:rsid w:val="00EB46B2"/>
    <w:rsid w:val="00EB47B1"/>
    <w:rsid w:val="00EB5390"/>
    <w:rsid w:val="00ED1BA6"/>
    <w:rsid w:val="00ED22C7"/>
    <w:rsid w:val="00EE320D"/>
    <w:rsid w:val="00EE3D30"/>
    <w:rsid w:val="00EF17AB"/>
    <w:rsid w:val="00EF2C83"/>
    <w:rsid w:val="00F00545"/>
    <w:rsid w:val="00F074CE"/>
    <w:rsid w:val="00F079FF"/>
    <w:rsid w:val="00F07C3A"/>
    <w:rsid w:val="00F12EF7"/>
    <w:rsid w:val="00F27F80"/>
    <w:rsid w:val="00F40E36"/>
    <w:rsid w:val="00F41CD6"/>
    <w:rsid w:val="00F464B0"/>
    <w:rsid w:val="00F46F4B"/>
    <w:rsid w:val="00F60C6A"/>
    <w:rsid w:val="00F6194E"/>
    <w:rsid w:val="00F666E2"/>
    <w:rsid w:val="00F709C7"/>
    <w:rsid w:val="00F80646"/>
    <w:rsid w:val="00F9577E"/>
    <w:rsid w:val="00F95861"/>
    <w:rsid w:val="00FA5D69"/>
    <w:rsid w:val="00FB190D"/>
    <w:rsid w:val="00FB5610"/>
    <w:rsid w:val="00FB663B"/>
    <w:rsid w:val="00FD0EB1"/>
    <w:rsid w:val="00FE1689"/>
    <w:rsid w:val="00FE7A65"/>
    <w:rsid w:val="00FF2DFB"/>
    <w:rsid w:val="00FF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28BA88"/>
  <w15:docId w15:val="{8D51DAB8-E5EF-478E-93DB-E7B82BF7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66E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i/>
      <w:sz w:val="2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eastAsia="Arial Unicode MS" w:hAnsi="Tahoma"/>
      <w:b/>
      <w:sz w:val="20"/>
    </w:rPr>
  </w:style>
  <w:style w:type="paragraph" w:styleId="Heading5">
    <w:name w:val="heading 5"/>
    <w:basedOn w:val="Normal"/>
    <w:next w:val="Normal"/>
    <w:qFormat/>
    <w:pPr>
      <w:keepNext/>
      <w:spacing w:after="120"/>
      <w:ind w:left="1584" w:firstLine="576"/>
      <w:outlineLvl w:val="4"/>
    </w:pPr>
    <w:rPr>
      <w:rFonts w:ascii="Tahoma" w:hAnsi="Tahoma"/>
      <w:b/>
      <w:sz w:val="20"/>
    </w:rPr>
  </w:style>
  <w:style w:type="paragraph" w:styleId="Heading6">
    <w:name w:val="heading 6"/>
    <w:basedOn w:val="Normal"/>
    <w:next w:val="Normal"/>
    <w:qFormat/>
    <w:pPr>
      <w:keepNext/>
      <w:numPr>
        <w:numId w:val="1"/>
      </w:numPr>
      <w:ind w:left="720" w:hanging="720"/>
      <w:jc w:val="both"/>
      <w:outlineLvl w:val="5"/>
    </w:pPr>
    <w:rPr>
      <w:rFonts w:ascii="Tahoma" w:hAnsi="Tahoma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BodyTextIndent">
    <w:name w:val="Body Text Indent"/>
    <w:basedOn w:val="Normal"/>
    <w:pPr>
      <w:ind w:left="2160" w:hanging="1440"/>
      <w:jc w:val="both"/>
    </w:pPr>
    <w:rPr>
      <w:rFonts w:ascii="Tahoma" w:hAnsi="Tahoma"/>
      <w:sz w:val="20"/>
    </w:rPr>
  </w:style>
  <w:style w:type="paragraph" w:styleId="BodyTextIndent2">
    <w:name w:val="Body Text Indent 2"/>
    <w:basedOn w:val="Normal"/>
    <w:pPr>
      <w:ind w:left="720"/>
      <w:jc w:val="both"/>
    </w:pPr>
    <w:rPr>
      <w:rFonts w:ascii="Tahoma" w:hAnsi="Tahoma"/>
      <w:sz w:val="20"/>
    </w:rPr>
  </w:style>
  <w:style w:type="paragraph" w:styleId="BodyTextIndent3">
    <w:name w:val="Body Text Indent 3"/>
    <w:basedOn w:val="Normal"/>
    <w:pPr>
      <w:ind w:left="1080"/>
      <w:jc w:val="both"/>
    </w:pPr>
    <w:rPr>
      <w:rFonts w:ascii="Tahoma" w:hAnsi="Tahoma"/>
      <w:sz w:val="20"/>
    </w:rPr>
  </w:style>
  <w:style w:type="character" w:customStyle="1" w:styleId="Heading1Char">
    <w:name w:val="Heading 1 Char"/>
    <w:rPr>
      <w:b/>
      <w:sz w:val="24"/>
      <w:szCs w:val="24"/>
    </w:rPr>
  </w:style>
  <w:style w:type="character" w:customStyle="1" w:styleId="Heading2Char">
    <w:name w:val="Heading 2 Char"/>
    <w:rPr>
      <w:b/>
      <w:sz w:val="22"/>
      <w:szCs w:val="24"/>
    </w:rPr>
  </w:style>
  <w:style w:type="paragraph" w:styleId="ListParagraph">
    <w:name w:val="List Paragraph"/>
    <w:basedOn w:val="Normal"/>
    <w:uiPriority w:val="34"/>
    <w:qFormat/>
    <w:rsid w:val="00687D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PH"/>
    </w:rPr>
  </w:style>
  <w:style w:type="paragraph" w:customStyle="1" w:styleId="bp">
    <w:name w:val="bp"/>
    <w:basedOn w:val="Normal"/>
    <w:rsid w:val="00BB682D"/>
    <w:pPr>
      <w:spacing w:before="100" w:beforeAutospacing="1" w:after="100" w:afterAutospacing="1"/>
    </w:pPr>
    <w:rPr>
      <w:lang w:val="fil-PH" w:eastAsia="fil-PH"/>
    </w:rPr>
  </w:style>
  <w:style w:type="paragraph" w:styleId="NormalWeb">
    <w:name w:val="Normal (Web)"/>
    <w:basedOn w:val="Normal"/>
    <w:uiPriority w:val="99"/>
    <w:unhideWhenUsed/>
    <w:rsid w:val="00314A79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4A1060"/>
    <w:rPr>
      <w:color w:val="0000FF"/>
      <w:u w:val="single"/>
    </w:rPr>
  </w:style>
  <w:style w:type="character" w:styleId="Strong">
    <w:name w:val="Strong"/>
    <w:uiPriority w:val="22"/>
    <w:qFormat/>
    <w:rsid w:val="00466E08"/>
    <w:rPr>
      <w:b/>
      <w:bCs/>
    </w:rPr>
  </w:style>
  <w:style w:type="table" w:styleId="TableGrid">
    <w:name w:val="Table Grid"/>
    <w:basedOn w:val="TableNormal"/>
    <w:rsid w:val="000B10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E59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59B0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link w:val="NoSpacingChar"/>
    <w:uiPriority w:val="1"/>
    <w:qFormat/>
    <w:rsid w:val="00A432A5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432A5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432A5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20E77"/>
    <w:rPr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5312F"/>
    <w:rPr>
      <w:color w:val="605E5C"/>
      <w:shd w:val="clear" w:color="auto" w:fill="E1DFDD"/>
    </w:rPr>
  </w:style>
  <w:style w:type="character" w:customStyle="1" w:styleId="colorh1">
    <w:name w:val="color_h1"/>
    <w:basedOn w:val="DefaultParagraphFont"/>
    <w:rsid w:val="008A7AE4"/>
  </w:style>
  <w:style w:type="paragraph" w:customStyle="1" w:styleId="intro">
    <w:name w:val="intro"/>
    <w:basedOn w:val="Normal"/>
    <w:rsid w:val="008A7AE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A7AE4"/>
    <w:rPr>
      <w:rFonts w:ascii="Courier New" w:eastAsia="Times New Roman" w:hAnsi="Courier New" w:cs="Courier New"/>
      <w:sz w:val="20"/>
      <w:szCs w:val="20"/>
    </w:rPr>
  </w:style>
  <w:style w:type="character" w:customStyle="1" w:styleId="phpcolor">
    <w:name w:val="phpcolor"/>
    <w:basedOn w:val="DefaultParagraphFont"/>
    <w:rsid w:val="008A7AE4"/>
  </w:style>
  <w:style w:type="character" w:customStyle="1" w:styleId="phptagcolor">
    <w:name w:val="phptagcolor"/>
    <w:basedOn w:val="DefaultParagraphFont"/>
    <w:rsid w:val="008A7AE4"/>
  </w:style>
  <w:style w:type="character" w:customStyle="1" w:styleId="phpstringcolor">
    <w:name w:val="phpstringcolor"/>
    <w:basedOn w:val="DefaultParagraphFont"/>
    <w:rsid w:val="008A7AE4"/>
  </w:style>
  <w:style w:type="character" w:customStyle="1" w:styleId="phpkeywordcolor">
    <w:name w:val="phpkeywordcolor"/>
    <w:basedOn w:val="DefaultParagraphFont"/>
    <w:rsid w:val="008A7AE4"/>
  </w:style>
  <w:style w:type="character" w:customStyle="1" w:styleId="tagnamecolor">
    <w:name w:val="tagnamecolor"/>
    <w:basedOn w:val="DefaultParagraphFont"/>
    <w:rsid w:val="002822FD"/>
  </w:style>
  <w:style w:type="character" w:customStyle="1" w:styleId="tagcolor">
    <w:name w:val="tagcolor"/>
    <w:basedOn w:val="DefaultParagraphFont"/>
    <w:rsid w:val="002822FD"/>
  </w:style>
  <w:style w:type="character" w:customStyle="1" w:styleId="attributecolor">
    <w:name w:val="attributecolor"/>
    <w:basedOn w:val="DefaultParagraphFont"/>
    <w:rsid w:val="002822FD"/>
  </w:style>
  <w:style w:type="character" w:customStyle="1" w:styleId="attributevaluecolor">
    <w:name w:val="attributevaluecolor"/>
    <w:basedOn w:val="DefaultParagraphFont"/>
    <w:rsid w:val="002822FD"/>
  </w:style>
  <w:style w:type="character" w:customStyle="1" w:styleId="commentcolor">
    <w:name w:val="commentcolor"/>
    <w:basedOn w:val="DefaultParagraphFont"/>
    <w:rsid w:val="00970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1345">
              <w:marLeft w:val="0"/>
              <w:marRight w:val="0"/>
              <w:marTop w:val="167"/>
              <w:marBottom w:val="1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8307">
                  <w:marLeft w:val="0"/>
                  <w:marRight w:val="0"/>
                  <w:marTop w:val="0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9075">
                              <w:marLeft w:val="-469"/>
                              <w:marRight w:val="-46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5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589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45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1474737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796515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002286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690270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131780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132069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5803">
                      <w:marLeft w:val="0"/>
                      <w:marRight w:val="-5727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633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97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182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60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309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022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713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4637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700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1382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20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7839873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845229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22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1871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3693799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78347">
                      <w:marLeft w:val="0"/>
                      <w:marRight w:val="-5727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251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70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3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3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3schools.com/php/php_variables.asp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w3schools.com/html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php/php_string.as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cs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php/php_includes.asp" TargetMode="External"/><Relationship Id="rId10" Type="http://schemas.openxmlformats.org/officeDocument/2006/relationships/image" Target="media/image3.tmp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hyperlink" Target="https://www.w3schools.com/php/php_constants.as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etterhead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BCD4F-A978-4678-9542-BE56CA4F0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 2</Template>
  <TotalTime>150</TotalTime>
  <Pages>1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&lt;INSTRUCTIONS&gt;</vt:lpstr>
    </vt:vector>
  </TitlesOfParts>
  <Company>FEU - East Asia College</Company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creator>FEU - East Asia College</dc:creator>
  <cp:lastModifiedBy>christio</cp:lastModifiedBy>
  <cp:revision>90</cp:revision>
  <cp:lastPrinted>2020-07-20T15:23:00Z</cp:lastPrinted>
  <dcterms:created xsi:type="dcterms:W3CDTF">2020-03-25T08:05:00Z</dcterms:created>
  <dcterms:modified xsi:type="dcterms:W3CDTF">2020-07-20T15:24:00Z</dcterms:modified>
</cp:coreProperties>
</file>